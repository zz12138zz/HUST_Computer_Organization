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79DAA" w14:textId="61B1E305" w:rsidR="000C5960" w:rsidRDefault="00F01802">
      <w:r>
        <w:rPr>
          <w:noProof/>
        </w:rPr>
        <mc:AlternateContent>
          <mc:Choice Requires="wps">
            <w:drawing>
              <wp:anchor distT="0" distB="0" distL="114300" distR="114300" simplePos="0" relativeHeight="251656192" behindDoc="0" locked="0" layoutInCell="1" allowOverlap="1" wp14:anchorId="59D3A962" wp14:editId="079E5F12">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31DD48"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28160452" wp14:editId="73A60C12">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0834C"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DdMqnVgwIAAAAFAAAOAAAAAAAAAAAAAAAAAC4CAABkcnMvZTJvRG9jLnhtbFBLAQItABQABgAI&#10;AAAAIQBvUMIq4wAAAA4BAAAPAAAAAAAAAAAAAAAAAN0EAABkcnMvZG93bnJldi54bWxQSwUGAAAA&#10;AAQABADzAAAA7QUAAAAA&#10;" fillcolor="#9bbb59" stroked="f"/>
            </w:pict>
          </mc:Fallback>
        </mc:AlternateContent>
      </w:r>
    </w:p>
    <w:p w14:paraId="4C683E8D" w14:textId="77777777" w:rsidR="000C5960" w:rsidRDefault="000C5960"/>
    <w:p w14:paraId="56347F1D" w14:textId="77777777" w:rsidR="000C5960" w:rsidRDefault="000C5960"/>
    <w:p w14:paraId="36FD57D9" w14:textId="5426B77B" w:rsidR="000C5960" w:rsidRDefault="00F01802">
      <w:pPr>
        <w:widowControl/>
        <w:jc w:val="left"/>
      </w:pPr>
      <w:r>
        <w:rPr>
          <w:noProof/>
        </w:rPr>
        <mc:AlternateContent>
          <mc:Choice Requires="wps">
            <w:drawing>
              <wp:anchor distT="0" distB="0" distL="114300" distR="114300" simplePos="0" relativeHeight="251657216" behindDoc="0" locked="0" layoutInCell="1" allowOverlap="1" wp14:anchorId="6FB090F5" wp14:editId="3C45930A">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C22CE" w14:textId="15E04AEA" w:rsidR="00086216" w:rsidRPr="00394576" w:rsidRDefault="00792FA6"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w:t>
                            </w:r>
                            <w:r w:rsidR="00BA6E86">
                              <w:rPr>
                                <w:rFonts w:ascii="Cambria" w:hAnsi="Cambria"/>
                                <w:b/>
                                <w:i/>
                                <w:noProof/>
                                <w:color w:val="FFFFFF"/>
                                <w:sz w:val="72"/>
                                <w:szCs w:val="72"/>
                              </w:rPr>
                              <w:t>2</w:t>
                            </w:r>
                            <w:r w:rsidR="00A57071">
                              <w:rPr>
                                <w:rFonts w:ascii="Cambria" w:hAnsi="Cambria"/>
                                <w:b/>
                                <w:i/>
                                <w:noProof/>
                                <w:color w:val="FFFFFF"/>
                                <w:sz w:val="72"/>
                                <w:szCs w:val="72"/>
                              </w:rPr>
                              <w:t>1</w:t>
                            </w:r>
                          </w:p>
                          <w:p w14:paraId="20903572" w14:textId="77777777" w:rsidR="000C5960" w:rsidRDefault="000C5960">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FB090F5"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" filled="f" stroked="f">
                <v:fill opacity="52428f"/>
                <v:textbox inset="28.8pt,14.4pt,14.4pt,14.4pt">
                  <w:txbxContent>
                    <w:p w14:paraId="64BC22CE" w14:textId="15E04AEA" w:rsidR="00086216" w:rsidRPr="00394576" w:rsidRDefault="00792FA6"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w:t>
                      </w:r>
                      <w:r w:rsidR="00BA6E86">
                        <w:rPr>
                          <w:rFonts w:ascii="Cambria" w:hAnsi="Cambria"/>
                          <w:b/>
                          <w:i/>
                          <w:noProof/>
                          <w:color w:val="FFFFFF"/>
                          <w:sz w:val="72"/>
                          <w:szCs w:val="72"/>
                        </w:rPr>
                        <w:t>2</w:t>
                      </w:r>
                      <w:r w:rsidR="00A57071">
                        <w:rPr>
                          <w:rFonts w:ascii="Cambria" w:hAnsi="Cambria"/>
                          <w:b/>
                          <w:i/>
                          <w:noProof/>
                          <w:color w:val="FFFFFF"/>
                          <w:sz w:val="72"/>
                          <w:szCs w:val="72"/>
                        </w:rPr>
                        <w:t>1</w:t>
                      </w:r>
                    </w:p>
                    <w:p w14:paraId="20903572" w14:textId="77777777" w:rsidR="000C5960" w:rsidRDefault="000C5960">
                      <w:pPr>
                        <w:pStyle w:val="ac"/>
                        <w:ind w:firstLineChars="50" w:firstLine="361"/>
                        <w:rPr>
                          <w:rFonts w:ascii="Cambria" w:hAnsi="Cambria"/>
                          <w:b/>
                          <w:bCs/>
                          <w:color w:val="FFFFFF"/>
                          <w:sz w:val="72"/>
                          <w:szCs w:val="96"/>
                        </w:rPr>
                      </w:pPr>
                    </w:p>
                  </w:txbxContent>
                </v:textbox>
              </v:rect>
            </w:pict>
          </mc:Fallback>
        </mc:AlternateContent>
      </w:r>
    </w:p>
    <w:p w14:paraId="301FF148" w14:textId="428AE180" w:rsidR="000C5960" w:rsidRDefault="00F01802">
      <w:pPr>
        <w:widowControl/>
        <w:jc w:val="left"/>
      </w:pPr>
      <w:r>
        <w:rPr>
          <w:noProof/>
        </w:rPr>
        <w:drawing>
          <wp:inline distT="0" distB="0" distL="0" distR="0" wp14:anchorId="63B5F8AB" wp14:editId="2B53A26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840" cy="747395"/>
                    </a:xfrm>
                    <a:prstGeom prst="rect">
                      <a:avLst/>
                    </a:prstGeom>
                    <a:noFill/>
                    <a:ln>
                      <a:noFill/>
                    </a:ln>
                  </pic:spPr>
                </pic:pic>
              </a:graphicData>
            </a:graphic>
          </wp:inline>
        </w:drawing>
      </w:r>
    </w:p>
    <w:p w14:paraId="54781BA4" w14:textId="60738775" w:rsidR="000C5960" w:rsidRDefault="00F01802">
      <w:pPr>
        <w:widowControl/>
        <w:jc w:val="left"/>
      </w:pPr>
      <w:r>
        <w:rPr>
          <w:noProof/>
        </w:rPr>
        <mc:AlternateContent>
          <mc:Choice Requires="wps">
            <w:drawing>
              <wp:anchor distT="0" distB="0" distL="114300" distR="114300" simplePos="0" relativeHeight="251658240" behindDoc="0" locked="0" layoutInCell="1" allowOverlap="1" wp14:anchorId="5711A717" wp14:editId="4B1F0975">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746FDCF8" w14:textId="5FB634F7" w:rsidR="000C5960" w:rsidRPr="002C2482" w:rsidRDefault="00AA50A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000C5960" w:rsidRPr="00B5427A">
                              <w:rPr>
                                <w:rFonts w:ascii="华文中宋" w:eastAsia="华文中宋" w:hAnsi="华文中宋" w:hint="eastAsia"/>
                                <w:b/>
                                <w:color w:val="FFFFFF"/>
                                <w:sz w:val="60"/>
                                <w:szCs w:val="60"/>
                              </w:rPr>
                              <w:t xml:space="preserve">  </w:t>
                            </w:r>
                            <w:r w:rsidR="002C2482">
                              <w:rPr>
                                <w:rFonts w:ascii="华文中宋" w:eastAsia="华文中宋" w:hAnsi="华文中宋"/>
                                <w:b/>
                                <w:color w:val="FFFFFF"/>
                                <w:sz w:val="60"/>
                                <w:szCs w:val="60"/>
                              </w:rPr>
                              <w:t xml:space="preserve"> </w:t>
                            </w:r>
                            <w:r w:rsidR="002C2482">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711A717"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" fillcolor="#4f81bd" strokecolor="white" strokeweight="1pt">
                <v:textbox style="mso-fit-shape-to-text:t" inset="0,,0">
                  <w:txbxContent>
                    <w:p w14:paraId="746FDCF8" w14:textId="5FB634F7" w:rsidR="000C5960" w:rsidRPr="002C2482" w:rsidRDefault="00AA50A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000C5960" w:rsidRPr="00B5427A">
                        <w:rPr>
                          <w:rFonts w:ascii="华文中宋" w:eastAsia="华文中宋" w:hAnsi="华文中宋" w:hint="eastAsia"/>
                          <w:b/>
                          <w:color w:val="FFFFFF"/>
                          <w:sz w:val="60"/>
                          <w:szCs w:val="60"/>
                        </w:rPr>
                        <w:t xml:space="preserve">  </w:t>
                      </w:r>
                      <w:r w:rsidR="002C2482">
                        <w:rPr>
                          <w:rFonts w:ascii="华文中宋" w:eastAsia="华文中宋" w:hAnsi="华文中宋"/>
                          <w:b/>
                          <w:color w:val="FFFFFF"/>
                          <w:sz w:val="60"/>
                          <w:szCs w:val="60"/>
                        </w:rPr>
                        <w:t xml:space="preserve"> </w:t>
                      </w:r>
                      <w:r w:rsidR="002C2482">
                        <w:rPr>
                          <w:rFonts w:ascii="华文中宋" w:eastAsia="华文中宋" w:hAnsi="华文中宋" w:hint="eastAsia"/>
                          <w:b/>
                          <w:color w:val="FFFFFF"/>
                          <w:sz w:val="64"/>
                          <w:szCs w:val="64"/>
                        </w:rPr>
                        <w:t>·实验报告·</w:t>
                      </w:r>
                    </w:p>
                  </w:txbxContent>
                </v:textbox>
              </v:rect>
            </w:pict>
          </mc:Fallback>
        </mc:AlternateContent>
      </w:r>
    </w:p>
    <w:p w14:paraId="1EC93D2B" w14:textId="77777777" w:rsidR="000C5960" w:rsidRDefault="000C5960">
      <w:pPr>
        <w:widowControl/>
        <w:jc w:val="left"/>
      </w:pPr>
    </w:p>
    <w:p w14:paraId="293C6540" w14:textId="77777777" w:rsidR="000C5960" w:rsidRDefault="000C5960">
      <w:pPr>
        <w:widowControl/>
        <w:jc w:val="left"/>
      </w:pPr>
    </w:p>
    <w:p w14:paraId="0D051ECC" w14:textId="77777777" w:rsidR="000C5960" w:rsidRDefault="000C5960">
      <w:pPr>
        <w:widowControl/>
        <w:jc w:val="left"/>
      </w:pPr>
    </w:p>
    <w:p w14:paraId="187B23B8" w14:textId="77777777" w:rsidR="000C5960" w:rsidRDefault="000C5960">
      <w:pPr>
        <w:widowControl/>
        <w:jc w:val="left"/>
      </w:pPr>
    </w:p>
    <w:p w14:paraId="471618BE" w14:textId="77777777" w:rsidR="000C5960" w:rsidRDefault="000C5960">
      <w:pPr>
        <w:widowControl/>
        <w:jc w:val="left"/>
      </w:pPr>
    </w:p>
    <w:p w14:paraId="35C01521" w14:textId="77777777" w:rsidR="000C5960" w:rsidRDefault="000C5960">
      <w:pPr>
        <w:widowControl/>
        <w:jc w:val="left"/>
      </w:pPr>
    </w:p>
    <w:p w14:paraId="24F7603E" w14:textId="77777777" w:rsidR="00BD59DA" w:rsidRDefault="00CB2392" w:rsidP="00CB2392">
      <w:pPr>
        <w:widowControl/>
        <w:tabs>
          <w:tab w:val="left" w:pos="1884"/>
        </w:tabs>
        <w:jc w:val="left"/>
      </w:pPr>
      <w:r>
        <w:tab/>
      </w:r>
    </w:p>
    <w:p w14:paraId="4133E86A" w14:textId="77777777" w:rsidR="00BD59DA" w:rsidRDefault="00BD59DA">
      <w:pPr>
        <w:widowControl/>
        <w:jc w:val="left"/>
      </w:pPr>
    </w:p>
    <w:p w14:paraId="7F6805B1" w14:textId="77777777" w:rsidR="00BD59DA" w:rsidRDefault="00BD59DA">
      <w:pPr>
        <w:widowControl/>
        <w:jc w:val="left"/>
      </w:pPr>
    </w:p>
    <w:p w14:paraId="54AF59AD" w14:textId="77777777" w:rsidR="002C2482" w:rsidRDefault="002C2482">
      <w:pPr>
        <w:widowControl/>
        <w:jc w:val="left"/>
      </w:pPr>
    </w:p>
    <w:p w14:paraId="66101DC8" w14:textId="77777777" w:rsidR="002C2482" w:rsidRDefault="002C2482">
      <w:pPr>
        <w:widowControl/>
        <w:jc w:val="left"/>
      </w:pPr>
    </w:p>
    <w:p w14:paraId="13537CFE" w14:textId="45A7668E" w:rsidR="00BD59DA" w:rsidRDefault="00F01802">
      <w:pPr>
        <w:widowControl/>
        <w:jc w:val="left"/>
      </w:pPr>
      <w:r>
        <w:rPr>
          <w:rFonts w:hint="eastAsia"/>
          <w:noProof/>
        </w:rPr>
        <w:drawing>
          <wp:anchor distT="0" distB="0" distL="114300" distR="114300" simplePos="0" relativeHeight="251660288" behindDoc="0" locked="0" layoutInCell="1" allowOverlap="1" wp14:anchorId="5B43F791" wp14:editId="0D59B5FD">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763647B7" w14:textId="77777777">
        <w:trPr>
          <w:trHeight w:val="567"/>
        </w:trPr>
        <w:tc>
          <w:tcPr>
            <w:tcW w:w="1560" w:type="dxa"/>
            <w:vAlign w:val="bottom"/>
          </w:tcPr>
          <w:p w14:paraId="04EECF01"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8880BB7" w14:textId="77777777" w:rsidR="000C5960" w:rsidRDefault="000C5960">
            <w:pPr>
              <w:jc w:val="center"/>
              <w:rPr>
                <w:rFonts w:ascii="宋体" w:hAnsi="宋体"/>
                <w:sz w:val="28"/>
              </w:rPr>
            </w:pPr>
            <w:r>
              <w:rPr>
                <w:rFonts w:ascii="宋体" w:hAnsi="宋体" w:hint="eastAsia"/>
                <w:sz w:val="28"/>
              </w:rPr>
              <w:t>计算机科学与技术</w:t>
            </w:r>
          </w:p>
        </w:tc>
      </w:tr>
      <w:tr w:rsidR="000C5960" w14:paraId="6F8A6C6E" w14:textId="77777777">
        <w:trPr>
          <w:trHeight w:val="567"/>
        </w:trPr>
        <w:tc>
          <w:tcPr>
            <w:tcW w:w="1560" w:type="dxa"/>
            <w:vAlign w:val="bottom"/>
          </w:tcPr>
          <w:p w14:paraId="1B6A2853"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5299C0E8" w14:textId="663A0792" w:rsidR="000C5960" w:rsidRDefault="000C5960">
            <w:pPr>
              <w:jc w:val="center"/>
              <w:rPr>
                <w:rFonts w:ascii="宋体" w:hAnsi="宋体"/>
                <w:sz w:val="28"/>
              </w:rPr>
            </w:pPr>
            <w:r>
              <w:rPr>
                <w:rFonts w:ascii="宋体" w:hAnsi="宋体" w:hint="eastAsia"/>
                <w:sz w:val="28"/>
              </w:rPr>
              <w:t>CS</w:t>
            </w:r>
            <w:r w:rsidR="004452B9">
              <w:rPr>
                <w:rFonts w:ascii="宋体" w:hAnsi="宋体"/>
                <w:sz w:val="28"/>
              </w:rPr>
              <w:t>1906</w:t>
            </w:r>
          </w:p>
        </w:tc>
      </w:tr>
      <w:tr w:rsidR="000C5960" w14:paraId="1AE900CF" w14:textId="77777777">
        <w:trPr>
          <w:trHeight w:val="567"/>
        </w:trPr>
        <w:tc>
          <w:tcPr>
            <w:tcW w:w="1560" w:type="dxa"/>
            <w:vAlign w:val="bottom"/>
          </w:tcPr>
          <w:p w14:paraId="2C6EA43C"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B9F5768" w14:textId="5D252234" w:rsidR="000C5960" w:rsidRDefault="000C5960">
            <w:pPr>
              <w:jc w:val="center"/>
              <w:rPr>
                <w:rFonts w:ascii="宋体" w:hAnsi="宋体"/>
                <w:sz w:val="28"/>
              </w:rPr>
            </w:pPr>
            <w:r>
              <w:rPr>
                <w:rFonts w:ascii="宋体" w:hAnsi="宋体" w:hint="eastAsia"/>
                <w:sz w:val="28"/>
              </w:rPr>
              <w:t>U</w:t>
            </w:r>
            <w:r w:rsidR="004452B9">
              <w:rPr>
                <w:rFonts w:ascii="宋体" w:hAnsi="宋体"/>
                <w:sz w:val="28"/>
              </w:rPr>
              <w:t>201915115</w:t>
            </w:r>
          </w:p>
        </w:tc>
      </w:tr>
      <w:tr w:rsidR="000C5960" w14:paraId="72069E4A" w14:textId="77777777">
        <w:trPr>
          <w:trHeight w:val="567"/>
        </w:trPr>
        <w:tc>
          <w:tcPr>
            <w:tcW w:w="1560" w:type="dxa"/>
            <w:vAlign w:val="bottom"/>
          </w:tcPr>
          <w:p w14:paraId="77D0B85F"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D3E170A" w14:textId="70D4C397" w:rsidR="000C5960" w:rsidRDefault="008D65B0">
            <w:pPr>
              <w:jc w:val="center"/>
              <w:rPr>
                <w:rFonts w:ascii="宋体" w:hAnsi="宋体"/>
                <w:sz w:val="28"/>
              </w:rPr>
            </w:pPr>
            <w:sdt>
              <w:sdtPr>
                <w:rPr>
                  <w:rFonts w:ascii="宋体" w:hAnsi="宋体" w:hint="eastAsia"/>
                  <w:sz w:val="28"/>
                </w:rPr>
                <w:alias w:val="作者"/>
                <w:tag w:val=""/>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EndPr/>
              <w:sdtContent>
                <w:r w:rsidR="004452B9">
                  <w:rPr>
                    <w:rFonts w:ascii="宋体" w:hAnsi="宋体" w:hint="eastAsia"/>
                    <w:sz w:val="28"/>
                  </w:rPr>
                  <w:t>郑舟</w:t>
                </w:r>
              </w:sdtContent>
            </w:sdt>
          </w:p>
        </w:tc>
      </w:tr>
      <w:tr w:rsidR="000C5960" w14:paraId="68D14DB0" w14:textId="77777777">
        <w:trPr>
          <w:trHeight w:val="567"/>
        </w:trPr>
        <w:tc>
          <w:tcPr>
            <w:tcW w:w="1560" w:type="dxa"/>
            <w:vAlign w:val="bottom"/>
          </w:tcPr>
          <w:p w14:paraId="02F37DEA"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2322564" w14:textId="6A6F086F" w:rsidR="000C5960" w:rsidRDefault="004452B9">
            <w:pPr>
              <w:jc w:val="center"/>
              <w:rPr>
                <w:rFonts w:ascii="宋体" w:hAnsi="宋体"/>
                <w:sz w:val="28"/>
              </w:rPr>
            </w:pPr>
            <w:r>
              <w:rPr>
                <w:rFonts w:ascii="宋体" w:hAnsi="宋体"/>
                <w:sz w:val="28"/>
              </w:rPr>
              <w:t>13260547315</w:t>
            </w:r>
          </w:p>
        </w:tc>
      </w:tr>
      <w:tr w:rsidR="000C5960" w14:paraId="6BAE7583" w14:textId="77777777">
        <w:trPr>
          <w:trHeight w:val="567"/>
        </w:trPr>
        <w:tc>
          <w:tcPr>
            <w:tcW w:w="1560" w:type="dxa"/>
            <w:vAlign w:val="bottom"/>
          </w:tcPr>
          <w:p w14:paraId="409E3A0B"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1125A16C" w14:textId="7AB64850" w:rsidR="000C5960" w:rsidRDefault="008D65B0">
            <w:pPr>
              <w:jc w:val="center"/>
              <w:rPr>
                <w:rFonts w:ascii="宋体" w:hAnsi="宋体"/>
                <w:sz w:val="28"/>
              </w:rPr>
            </w:pPr>
            <w:hyperlink r:id="rId12" w:history="1">
              <w:r w:rsidR="004452B9" w:rsidRPr="0054247D">
                <w:rPr>
                  <w:rStyle w:val="af"/>
                  <w:rFonts w:ascii="宋体" w:hAnsi="宋体"/>
                  <w:sz w:val="28"/>
                </w:rPr>
                <w:t>954988021</w:t>
              </w:r>
              <w:r w:rsidR="004452B9" w:rsidRPr="0054247D">
                <w:rPr>
                  <w:rStyle w:val="af"/>
                  <w:rFonts w:ascii="宋体" w:hAnsi="宋体" w:hint="eastAsia"/>
                  <w:sz w:val="28"/>
                </w:rPr>
                <w:t>@qq.com</w:t>
              </w:r>
            </w:hyperlink>
          </w:p>
        </w:tc>
      </w:tr>
      <w:tr w:rsidR="000C5960" w14:paraId="561F5508" w14:textId="77777777">
        <w:trPr>
          <w:trHeight w:val="567"/>
        </w:trPr>
        <w:tc>
          <w:tcPr>
            <w:tcW w:w="1560" w:type="dxa"/>
            <w:vAlign w:val="bottom"/>
          </w:tcPr>
          <w:p w14:paraId="1EDF1528"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6F3B6F07" w14:textId="169E5B35" w:rsidR="000C5960" w:rsidRDefault="004452B9" w:rsidP="002C2482">
            <w:pPr>
              <w:jc w:val="center"/>
              <w:rPr>
                <w:rFonts w:ascii="宋体" w:hAnsi="宋体"/>
                <w:sz w:val="28"/>
              </w:rPr>
            </w:pPr>
            <w:r>
              <w:rPr>
                <w:rFonts w:ascii="宋体" w:hAnsi="宋体"/>
                <w:sz w:val="28"/>
              </w:rPr>
              <w:t>2021.12.15</w:t>
            </w:r>
            <w:r w:rsidR="000C5960">
              <w:rPr>
                <w:rFonts w:ascii="宋体" w:hAnsi="宋体" w:hint="eastAsia"/>
                <w:sz w:val="28"/>
              </w:rPr>
              <w:t xml:space="preserve"> </w:t>
            </w:r>
          </w:p>
        </w:tc>
      </w:tr>
    </w:tbl>
    <w:p w14:paraId="0B0DE68E" w14:textId="7B6804C0" w:rsidR="000C5960" w:rsidRDefault="000C5960">
      <w:pPr>
        <w:widowControl/>
        <w:jc w:val="left"/>
      </w:pPr>
    </w:p>
    <w:p w14:paraId="2F52967A" w14:textId="77777777" w:rsidR="000C5960" w:rsidRDefault="000C5960">
      <w:pPr>
        <w:widowControl/>
        <w:jc w:val="left"/>
      </w:pPr>
    </w:p>
    <w:p w14:paraId="0E638557" w14:textId="77777777" w:rsidR="000C5960" w:rsidRDefault="000C5960">
      <w:pPr>
        <w:widowControl/>
        <w:jc w:val="left"/>
      </w:pPr>
    </w:p>
    <w:p w14:paraId="1AFF04DE" w14:textId="77777777" w:rsidR="000C5960" w:rsidRDefault="000C5960">
      <w:pPr>
        <w:widowControl/>
        <w:jc w:val="left"/>
      </w:pPr>
    </w:p>
    <w:p w14:paraId="446A7D35" w14:textId="3038A4B6" w:rsidR="000C5960" w:rsidRDefault="00F01802">
      <w:pPr>
        <w:widowControl/>
        <w:jc w:val="left"/>
        <w:sectPr w:rsidR="000C5960">
          <w:headerReference w:type="default" r:id="rId13"/>
          <w:headerReference w:type="first" r:id="rId14"/>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597D6A30" wp14:editId="7DC2AB75">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23BD0" w14:textId="77777777" w:rsidR="000C5960" w:rsidRDefault="000C5960">
      <w:pPr>
        <w:pStyle w:val="afb"/>
        <w:spacing w:line="720" w:lineRule="auto"/>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0BBC5BFC" w14:textId="1631E206" w:rsidR="00745BCC" w:rsidRPr="00745BCC" w:rsidRDefault="000C5960" w:rsidP="00745BCC">
      <w:pPr>
        <w:pStyle w:val="11"/>
        <w:tabs>
          <w:tab w:val="left" w:pos="480"/>
          <w:tab w:val="right" w:leader="dot" w:pos="8834"/>
        </w:tabs>
        <w:rPr>
          <w:rStyle w:val="af"/>
        </w:rPr>
      </w:pPr>
      <w:r>
        <w:fldChar w:fldCharType="begin"/>
      </w:r>
      <w:r>
        <w:instrText xml:space="preserve"> </w:instrText>
      </w:r>
      <w:r>
        <w:rPr>
          <w:rFonts w:hint="eastAsia"/>
        </w:rPr>
        <w:instrText>TOC \o "1-2" \h \z \u</w:instrText>
      </w:r>
      <w:r>
        <w:instrText xml:space="preserve"> </w:instrText>
      </w:r>
      <w:r>
        <w:fldChar w:fldCharType="separate"/>
      </w:r>
      <w:hyperlink w:anchor="_Toc90645848" w:history="1">
        <w:r w:rsidR="00745BCC" w:rsidRPr="008472E8">
          <w:rPr>
            <w:rStyle w:val="af"/>
            <w:noProof/>
          </w:rPr>
          <w:t>1</w:t>
        </w:r>
        <w:r w:rsidR="00745BCC" w:rsidRPr="00745BCC">
          <w:rPr>
            <w:rStyle w:val="af"/>
          </w:rPr>
          <w:tab/>
        </w:r>
        <w:r w:rsidR="00745BCC" w:rsidRPr="008472E8">
          <w:rPr>
            <w:rStyle w:val="af"/>
            <w:noProof/>
          </w:rPr>
          <w:t>CPU</w:t>
        </w:r>
        <w:r w:rsidR="00745BCC" w:rsidRPr="008472E8">
          <w:rPr>
            <w:rStyle w:val="af"/>
            <w:noProof/>
          </w:rPr>
          <w:t>设计实验</w:t>
        </w:r>
        <w:r w:rsidR="00745BCC" w:rsidRPr="00745BCC">
          <w:rPr>
            <w:rStyle w:val="af"/>
            <w:webHidden/>
          </w:rPr>
          <w:tab/>
        </w:r>
        <w:r w:rsidR="00745BCC" w:rsidRPr="00745BCC">
          <w:rPr>
            <w:rStyle w:val="af"/>
            <w:webHidden/>
          </w:rPr>
          <w:fldChar w:fldCharType="begin"/>
        </w:r>
        <w:r w:rsidR="00745BCC" w:rsidRPr="00745BCC">
          <w:rPr>
            <w:rStyle w:val="af"/>
            <w:webHidden/>
          </w:rPr>
          <w:instrText xml:space="preserve"> PAGEREF _Toc90645848 \h </w:instrText>
        </w:r>
        <w:r w:rsidR="00745BCC" w:rsidRPr="00745BCC">
          <w:rPr>
            <w:rStyle w:val="af"/>
            <w:webHidden/>
          </w:rPr>
        </w:r>
        <w:r w:rsidR="00745BCC" w:rsidRPr="00745BCC">
          <w:rPr>
            <w:rStyle w:val="af"/>
            <w:webHidden/>
          </w:rPr>
          <w:fldChar w:fldCharType="separate"/>
        </w:r>
        <w:r w:rsidR="008A5AE1">
          <w:rPr>
            <w:rStyle w:val="af"/>
            <w:noProof/>
            <w:webHidden/>
          </w:rPr>
          <w:t>1</w:t>
        </w:r>
        <w:r w:rsidR="00745BCC" w:rsidRPr="00745BCC">
          <w:rPr>
            <w:rStyle w:val="af"/>
            <w:webHidden/>
          </w:rPr>
          <w:fldChar w:fldCharType="end"/>
        </w:r>
      </w:hyperlink>
    </w:p>
    <w:p w14:paraId="542179A9" w14:textId="3622A4EC" w:rsidR="00745BCC" w:rsidRPr="00745BCC" w:rsidRDefault="008D65B0" w:rsidP="00745BCC">
      <w:pPr>
        <w:pStyle w:val="22"/>
        <w:tabs>
          <w:tab w:val="left" w:pos="960"/>
          <w:tab w:val="right" w:leader="dot" w:pos="8834"/>
        </w:tabs>
        <w:rPr>
          <w:rStyle w:val="af"/>
        </w:rPr>
      </w:pPr>
      <w:hyperlink w:anchor="_Toc90645849" w:history="1">
        <w:r w:rsidR="00745BCC" w:rsidRPr="008472E8">
          <w:rPr>
            <w:rStyle w:val="af"/>
            <w:noProof/>
          </w:rPr>
          <w:t>1.1</w:t>
        </w:r>
        <w:r w:rsidR="00745BCC" w:rsidRPr="00745BCC">
          <w:rPr>
            <w:rStyle w:val="af"/>
          </w:rPr>
          <w:tab/>
        </w:r>
        <w:r w:rsidR="00745BCC" w:rsidRPr="008472E8">
          <w:rPr>
            <w:rStyle w:val="af"/>
            <w:noProof/>
          </w:rPr>
          <w:t>设计要求</w:t>
        </w:r>
        <w:r w:rsidR="00745BCC" w:rsidRPr="00745BCC">
          <w:rPr>
            <w:rStyle w:val="af"/>
            <w:webHidden/>
          </w:rPr>
          <w:tab/>
        </w:r>
        <w:r w:rsidR="00745BCC" w:rsidRPr="00745BCC">
          <w:rPr>
            <w:rStyle w:val="af"/>
            <w:webHidden/>
          </w:rPr>
          <w:fldChar w:fldCharType="begin"/>
        </w:r>
        <w:r w:rsidR="00745BCC" w:rsidRPr="00745BCC">
          <w:rPr>
            <w:rStyle w:val="af"/>
            <w:webHidden/>
          </w:rPr>
          <w:instrText xml:space="preserve"> PAGEREF _Toc90645849 \h </w:instrText>
        </w:r>
        <w:r w:rsidR="00745BCC" w:rsidRPr="00745BCC">
          <w:rPr>
            <w:rStyle w:val="af"/>
            <w:webHidden/>
          </w:rPr>
        </w:r>
        <w:r w:rsidR="00745BCC" w:rsidRPr="00745BCC">
          <w:rPr>
            <w:rStyle w:val="af"/>
            <w:webHidden/>
          </w:rPr>
          <w:fldChar w:fldCharType="separate"/>
        </w:r>
        <w:r w:rsidR="008A5AE1">
          <w:rPr>
            <w:rStyle w:val="af"/>
            <w:noProof/>
            <w:webHidden/>
          </w:rPr>
          <w:t>1</w:t>
        </w:r>
        <w:r w:rsidR="00745BCC" w:rsidRPr="00745BCC">
          <w:rPr>
            <w:rStyle w:val="af"/>
            <w:webHidden/>
          </w:rPr>
          <w:fldChar w:fldCharType="end"/>
        </w:r>
      </w:hyperlink>
    </w:p>
    <w:p w14:paraId="23451B31" w14:textId="12BBC7BA" w:rsidR="00745BCC" w:rsidRPr="00745BCC" w:rsidRDefault="008D65B0" w:rsidP="00745BCC">
      <w:pPr>
        <w:pStyle w:val="22"/>
        <w:tabs>
          <w:tab w:val="left" w:pos="960"/>
          <w:tab w:val="right" w:leader="dot" w:pos="8834"/>
        </w:tabs>
        <w:rPr>
          <w:rStyle w:val="af"/>
        </w:rPr>
      </w:pPr>
      <w:hyperlink w:anchor="_Toc90645850" w:history="1">
        <w:r w:rsidR="00745BCC" w:rsidRPr="008472E8">
          <w:rPr>
            <w:rStyle w:val="af"/>
            <w:noProof/>
          </w:rPr>
          <w:t>1.2</w:t>
        </w:r>
        <w:r w:rsidR="00745BCC" w:rsidRPr="00745BCC">
          <w:rPr>
            <w:rStyle w:val="af"/>
          </w:rPr>
          <w:tab/>
        </w:r>
        <w:r w:rsidR="00745BCC" w:rsidRPr="008472E8">
          <w:rPr>
            <w:rStyle w:val="af"/>
            <w:noProof/>
          </w:rPr>
          <w:t>方案设计</w:t>
        </w:r>
        <w:r w:rsidR="00745BCC" w:rsidRPr="00745BCC">
          <w:rPr>
            <w:rStyle w:val="af"/>
            <w:webHidden/>
          </w:rPr>
          <w:tab/>
        </w:r>
        <w:r w:rsidR="00745BCC" w:rsidRPr="00745BCC">
          <w:rPr>
            <w:rStyle w:val="af"/>
            <w:webHidden/>
          </w:rPr>
          <w:fldChar w:fldCharType="begin"/>
        </w:r>
        <w:r w:rsidR="00745BCC" w:rsidRPr="00745BCC">
          <w:rPr>
            <w:rStyle w:val="af"/>
            <w:webHidden/>
          </w:rPr>
          <w:instrText xml:space="preserve"> PAGEREF _Toc90645850 \h </w:instrText>
        </w:r>
        <w:r w:rsidR="00745BCC" w:rsidRPr="00745BCC">
          <w:rPr>
            <w:rStyle w:val="af"/>
            <w:webHidden/>
          </w:rPr>
        </w:r>
        <w:r w:rsidR="00745BCC" w:rsidRPr="00745BCC">
          <w:rPr>
            <w:rStyle w:val="af"/>
            <w:webHidden/>
          </w:rPr>
          <w:fldChar w:fldCharType="separate"/>
        </w:r>
        <w:r w:rsidR="008A5AE1">
          <w:rPr>
            <w:rStyle w:val="af"/>
            <w:noProof/>
            <w:webHidden/>
          </w:rPr>
          <w:t>2</w:t>
        </w:r>
        <w:r w:rsidR="00745BCC" w:rsidRPr="00745BCC">
          <w:rPr>
            <w:rStyle w:val="af"/>
            <w:webHidden/>
          </w:rPr>
          <w:fldChar w:fldCharType="end"/>
        </w:r>
      </w:hyperlink>
    </w:p>
    <w:p w14:paraId="2D30F5A0" w14:textId="4EE424F0" w:rsidR="00745BCC" w:rsidRPr="00745BCC" w:rsidRDefault="008D65B0" w:rsidP="00745BCC">
      <w:pPr>
        <w:pStyle w:val="22"/>
        <w:tabs>
          <w:tab w:val="left" w:pos="960"/>
          <w:tab w:val="right" w:leader="dot" w:pos="8834"/>
        </w:tabs>
        <w:rPr>
          <w:rStyle w:val="af"/>
        </w:rPr>
      </w:pPr>
      <w:hyperlink w:anchor="_Toc90645851" w:history="1">
        <w:r w:rsidR="00745BCC" w:rsidRPr="008472E8">
          <w:rPr>
            <w:rStyle w:val="af"/>
            <w:noProof/>
          </w:rPr>
          <w:t>1.3</w:t>
        </w:r>
        <w:r w:rsidR="00745BCC" w:rsidRPr="00745BCC">
          <w:rPr>
            <w:rStyle w:val="af"/>
          </w:rPr>
          <w:tab/>
        </w:r>
        <w:r w:rsidR="00745BCC" w:rsidRPr="008472E8">
          <w:rPr>
            <w:rStyle w:val="af"/>
            <w:noProof/>
          </w:rPr>
          <w:t>实验步骤</w:t>
        </w:r>
        <w:r w:rsidR="00745BCC" w:rsidRPr="00745BCC">
          <w:rPr>
            <w:rStyle w:val="af"/>
            <w:webHidden/>
          </w:rPr>
          <w:tab/>
        </w:r>
        <w:r w:rsidR="00745BCC" w:rsidRPr="00745BCC">
          <w:rPr>
            <w:rStyle w:val="af"/>
            <w:webHidden/>
          </w:rPr>
          <w:fldChar w:fldCharType="begin"/>
        </w:r>
        <w:r w:rsidR="00745BCC" w:rsidRPr="00745BCC">
          <w:rPr>
            <w:rStyle w:val="af"/>
            <w:webHidden/>
          </w:rPr>
          <w:instrText xml:space="preserve"> PAGEREF _Toc90645851 \h </w:instrText>
        </w:r>
        <w:r w:rsidR="00745BCC" w:rsidRPr="00745BCC">
          <w:rPr>
            <w:rStyle w:val="af"/>
            <w:webHidden/>
          </w:rPr>
        </w:r>
        <w:r w:rsidR="00745BCC" w:rsidRPr="00745BCC">
          <w:rPr>
            <w:rStyle w:val="af"/>
            <w:webHidden/>
          </w:rPr>
          <w:fldChar w:fldCharType="separate"/>
        </w:r>
        <w:r w:rsidR="008A5AE1">
          <w:rPr>
            <w:rStyle w:val="af"/>
            <w:noProof/>
            <w:webHidden/>
          </w:rPr>
          <w:t>10</w:t>
        </w:r>
        <w:r w:rsidR="00745BCC" w:rsidRPr="00745BCC">
          <w:rPr>
            <w:rStyle w:val="af"/>
            <w:webHidden/>
          </w:rPr>
          <w:fldChar w:fldCharType="end"/>
        </w:r>
      </w:hyperlink>
    </w:p>
    <w:p w14:paraId="4A4BD843" w14:textId="7505C06A" w:rsidR="00745BCC" w:rsidRPr="00745BCC" w:rsidRDefault="008D65B0" w:rsidP="00745BCC">
      <w:pPr>
        <w:pStyle w:val="22"/>
        <w:tabs>
          <w:tab w:val="left" w:pos="960"/>
          <w:tab w:val="right" w:leader="dot" w:pos="8834"/>
        </w:tabs>
        <w:rPr>
          <w:rStyle w:val="af"/>
        </w:rPr>
      </w:pPr>
      <w:hyperlink w:anchor="_Toc90645852" w:history="1">
        <w:r w:rsidR="00745BCC" w:rsidRPr="008472E8">
          <w:rPr>
            <w:rStyle w:val="af"/>
            <w:noProof/>
          </w:rPr>
          <w:t>1.4</w:t>
        </w:r>
        <w:r w:rsidR="00745BCC" w:rsidRPr="00745BCC">
          <w:rPr>
            <w:rStyle w:val="af"/>
          </w:rPr>
          <w:tab/>
        </w:r>
        <w:r w:rsidR="00745BCC" w:rsidRPr="008472E8">
          <w:rPr>
            <w:rStyle w:val="af"/>
            <w:noProof/>
          </w:rPr>
          <w:t>故障与调试</w:t>
        </w:r>
        <w:r w:rsidR="00745BCC" w:rsidRPr="00745BCC">
          <w:rPr>
            <w:rStyle w:val="af"/>
            <w:webHidden/>
          </w:rPr>
          <w:tab/>
        </w:r>
        <w:r w:rsidR="00745BCC" w:rsidRPr="00745BCC">
          <w:rPr>
            <w:rStyle w:val="af"/>
            <w:webHidden/>
          </w:rPr>
          <w:fldChar w:fldCharType="begin"/>
        </w:r>
        <w:r w:rsidR="00745BCC" w:rsidRPr="00745BCC">
          <w:rPr>
            <w:rStyle w:val="af"/>
            <w:webHidden/>
          </w:rPr>
          <w:instrText xml:space="preserve"> PAGEREF _Toc90645852 \h </w:instrText>
        </w:r>
        <w:r w:rsidR="00745BCC" w:rsidRPr="00745BCC">
          <w:rPr>
            <w:rStyle w:val="af"/>
            <w:webHidden/>
          </w:rPr>
        </w:r>
        <w:r w:rsidR="00745BCC" w:rsidRPr="00745BCC">
          <w:rPr>
            <w:rStyle w:val="af"/>
            <w:webHidden/>
          </w:rPr>
          <w:fldChar w:fldCharType="separate"/>
        </w:r>
        <w:r w:rsidR="008A5AE1">
          <w:rPr>
            <w:rStyle w:val="af"/>
            <w:noProof/>
            <w:webHidden/>
          </w:rPr>
          <w:t>10</w:t>
        </w:r>
        <w:r w:rsidR="00745BCC" w:rsidRPr="00745BCC">
          <w:rPr>
            <w:rStyle w:val="af"/>
            <w:webHidden/>
          </w:rPr>
          <w:fldChar w:fldCharType="end"/>
        </w:r>
      </w:hyperlink>
    </w:p>
    <w:p w14:paraId="5AB453B6" w14:textId="1A4B81C6" w:rsidR="00745BCC" w:rsidRPr="00745BCC" w:rsidRDefault="008D65B0" w:rsidP="00745BCC">
      <w:pPr>
        <w:pStyle w:val="22"/>
        <w:tabs>
          <w:tab w:val="left" w:pos="960"/>
          <w:tab w:val="right" w:leader="dot" w:pos="8834"/>
        </w:tabs>
        <w:rPr>
          <w:rStyle w:val="af"/>
        </w:rPr>
      </w:pPr>
      <w:hyperlink w:anchor="_Toc90645853" w:history="1">
        <w:r w:rsidR="00745BCC" w:rsidRPr="008472E8">
          <w:rPr>
            <w:rStyle w:val="af"/>
            <w:noProof/>
          </w:rPr>
          <w:t>1.5</w:t>
        </w:r>
        <w:r w:rsidR="00745BCC" w:rsidRPr="00745BCC">
          <w:rPr>
            <w:rStyle w:val="af"/>
          </w:rPr>
          <w:tab/>
        </w:r>
        <w:r w:rsidR="00745BCC" w:rsidRPr="008472E8">
          <w:rPr>
            <w:rStyle w:val="af"/>
            <w:noProof/>
          </w:rPr>
          <w:t>测试与分析</w:t>
        </w:r>
        <w:r w:rsidR="00745BCC" w:rsidRPr="00745BCC">
          <w:rPr>
            <w:rStyle w:val="af"/>
            <w:webHidden/>
          </w:rPr>
          <w:tab/>
        </w:r>
        <w:r w:rsidR="00745BCC" w:rsidRPr="00745BCC">
          <w:rPr>
            <w:rStyle w:val="af"/>
            <w:webHidden/>
          </w:rPr>
          <w:fldChar w:fldCharType="begin"/>
        </w:r>
        <w:r w:rsidR="00745BCC" w:rsidRPr="00745BCC">
          <w:rPr>
            <w:rStyle w:val="af"/>
            <w:webHidden/>
          </w:rPr>
          <w:instrText xml:space="preserve"> PAGEREF _Toc90645853 \h </w:instrText>
        </w:r>
        <w:r w:rsidR="00745BCC" w:rsidRPr="00745BCC">
          <w:rPr>
            <w:rStyle w:val="af"/>
            <w:webHidden/>
          </w:rPr>
        </w:r>
        <w:r w:rsidR="00745BCC" w:rsidRPr="00745BCC">
          <w:rPr>
            <w:rStyle w:val="af"/>
            <w:webHidden/>
          </w:rPr>
          <w:fldChar w:fldCharType="separate"/>
        </w:r>
        <w:r w:rsidR="008A5AE1">
          <w:rPr>
            <w:rStyle w:val="af"/>
            <w:noProof/>
            <w:webHidden/>
          </w:rPr>
          <w:t>12</w:t>
        </w:r>
        <w:r w:rsidR="00745BCC" w:rsidRPr="00745BCC">
          <w:rPr>
            <w:rStyle w:val="af"/>
            <w:webHidden/>
          </w:rPr>
          <w:fldChar w:fldCharType="end"/>
        </w:r>
      </w:hyperlink>
    </w:p>
    <w:p w14:paraId="52FC50FF" w14:textId="653A3DCC" w:rsidR="00745BCC" w:rsidRPr="00745BCC" w:rsidRDefault="008D65B0" w:rsidP="00745BCC">
      <w:pPr>
        <w:pStyle w:val="11"/>
        <w:tabs>
          <w:tab w:val="left" w:pos="480"/>
          <w:tab w:val="right" w:leader="dot" w:pos="8834"/>
        </w:tabs>
        <w:rPr>
          <w:rStyle w:val="af"/>
        </w:rPr>
      </w:pPr>
      <w:hyperlink w:anchor="_Toc90645854" w:history="1">
        <w:r w:rsidR="00745BCC" w:rsidRPr="008472E8">
          <w:rPr>
            <w:rStyle w:val="af"/>
            <w:noProof/>
          </w:rPr>
          <w:t>2</w:t>
        </w:r>
        <w:r w:rsidR="00745BCC" w:rsidRPr="00745BCC">
          <w:rPr>
            <w:rStyle w:val="af"/>
          </w:rPr>
          <w:tab/>
        </w:r>
        <w:r w:rsidR="00745BCC" w:rsidRPr="008472E8">
          <w:rPr>
            <w:rStyle w:val="af"/>
            <w:noProof/>
          </w:rPr>
          <w:t>总结与心得</w:t>
        </w:r>
        <w:r w:rsidR="00745BCC" w:rsidRPr="00745BCC">
          <w:rPr>
            <w:rStyle w:val="af"/>
            <w:webHidden/>
          </w:rPr>
          <w:tab/>
        </w:r>
        <w:r w:rsidR="00745BCC" w:rsidRPr="00745BCC">
          <w:rPr>
            <w:rStyle w:val="af"/>
            <w:webHidden/>
          </w:rPr>
          <w:fldChar w:fldCharType="begin"/>
        </w:r>
        <w:r w:rsidR="00745BCC" w:rsidRPr="00745BCC">
          <w:rPr>
            <w:rStyle w:val="af"/>
            <w:webHidden/>
          </w:rPr>
          <w:instrText xml:space="preserve"> PAGEREF _Toc90645854 \h </w:instrText>
        </w:r>
        <w:r w:rsidR="00745BCC" w:rsidRPr="00745BCC">
          <w:rPr>
            <w:rStyle w:val="af"/>
            <w:webHidden/>
          </w:rPr>
        </w:r>
        <w:r w:rsidR="00745BCC" w:rsidRPr="00745BCC">
          <w:rPr>
            <w:rStyle w:val="af"/>
            <w:webHidden/>
          </w:rPr>
          <w:fldChar w:fldCharType="separate"/>
        </w:r>
        <w:r w:rsidR="008A5AE1">
          <w:rPr>
            <w:rStyle w:val="af"/>
            <w:noProof/>
            <w:webHidden/>
          </w:rPr>
          <w:t>14</w:t>
        </w:r>
        <w:r w:rsidR="00745BCC" w:rsidRPr="00745BCC">
          <w:rPr>
            <w:rStyle w:val="af"/>
            <w:webHidden/>
          </w:rPr>
          <w:fldChar w:fldCharType="end"/>
        </w:r>
      </w:hyperlink>
    </w:p>
    <w:p w14:paraId="34BC2559" w14:textId="6BF49968" w:rsidR="00745BCC" w:rsidRPr="00745BCC" w:rsidRDefault="008D65B0" w:rsidP="00745BCC">
      <w:pPr>
        <w:pStyle w:val="22"/>
        <w:tabs>
          <w:tab w:val="left" w:pos="960"/>
          <w:tab w:val="right" w:leader="dot" w:pos="8834"/>
        </w:tabs>
        <w:rPr>
          <w:rStyle w:val="af"/>
        </w:rPr>
      </w:pPr>
      <w:hyperlink w:anchor="_Toc90645855" w:history="1">
        <w:r w:rsidR="00745BCC" w:rsidRPr="008472E8">
          <w:rPr>
            <w:rStyle w:val="af"/>
            <w:noProof/>
          </w:rPr>
          <w:t>2.1</w:t>
        </w:r>
        <w:r w:rsidR="00745BCC" w:rsidRPr="00745BCC">
          <w:rPr>
            <w:rStyle w:val="af"/>
          </w:rPr>
          <w:tab/>
        </w:r>
        <w:r w:rsidR="00745BCC" w:rsidRPr="008472E8">
          <w:rPr>
            <w:rStyle w:val="af"/>
            <w:noProof/>
          </w:rPr>
          <w:t>实验总结</w:t>
        </w:r>
        <w:r w:rsidR="00745BCC" w:rsidRPr="00745BCC">
          <w:rPr>
            <w:rStyle w:val="af"/>
            <w:webHidden/>
          </w:rPr>
          <w:tab/>
        </w:r>
        <w:r w:rsidR="00745BCC" w:rsidRPr="00745BCC">
          <w:rPr>
            <w:rStyle w:val="af"/>
            <w:webHidden/>
          </w:rPr>
          <w:fldChar w:fldCharType="begin"/>
        </w:r>
        <w:r w:rsidR="00745BCC" w:rsidRPr="00745BCC">
          <w:rPr>
            <w:rStyle w:val="af"/>
            <w:webHidden/>
          </w:rPr>
          <w:instrText xml:space="preserve"> PAGEREF _Toc90645855 \h </w:instrText>
        </w:r>
        <w:r w:rsidR="00745BCC" w:rsidRPr="00745BCC">
          <w:rPr>
            <w:rStyle w:val="af"/>
            <w:webHidden/>
          </w:rPr>
        </w:r>
        <w:r w:rsidR="00745BCC" w:rsidRPr="00745BCC">
          <w:rPr>
            <w:rStyle w:val="af"/>
            <w:webHidden/>
          </w:rPr>
          <w:fldChar w:fldCharType="separate"/>
        </w:r>
        <w:r w:rsidR="008A5AE1">
          <w:rPr>
            <w:rStyle w:val="af"/>
            <w:noProof/>
            <w:webHidden/>
          </w:rPr>
          <w:t>14</w:t>
        </w:r>
        <w:r w:rsidR="00745BCC" w:rsidRPr="00745BCC">
          <w:rPr>
            <w:rStyle w:val="af"/>
            <w:webHidden/>
          </w:rPr>
          <w:fldChar w:fldCharType="end"/>
        </w:r>
      </w:hyperlink>
    </w:p>
    <w:p w14:paraId="30F19196" w14:textId="319158D9" w:rsidR="00745BCC" w:rsidRPr="00745BCC" w:rsidRDefault="008D65B0" w:rsidP="00745BCC">
      <w:pPr>
        <w:pStyle w:val="22"/>
        <w:tabs>
          <w:tab w:val="left" w:pos="960"/>
          <w:tab w:val="right" w:leader="dot" w:pos="8834"/>
        </w:tabs>
        <w:rPr>
          <w:rStyle w:val="af"/>
        </w:rPr>
      </w:pPr>
      <w:hyperlink w:anchor="_Toc90645856" w:history="1">
        <w:r w:rsidR="00745BCC" w:rsidRPr="008472E8">
          <w:rPr>
            <w:rStyle w:val="af"/>
            <w:noProof/>
          </w:rPr>
          <w:t>2.2</w:t>
        </w:r>
        <w:r w:rsidR="00745BCC" w:rsidRPr="00745BCC">
          <w:rPr>
            <w:rStyle w:val="af"/>
          </w:rPr>
          <w:tab/>
        </w:r>
        <w:r w:rsidR="00745BCC" w:rsidRPr="008472E8">
          <w:rPr>
            <w:rStyle w:val="af"/>
            <w:noProof/>
          </w:rPr>
          <w:t>实验心得</w:t>
        </w:r>
        <w:r w:rsidR="00745BCC" w:rsidRPr="00745BCC">
          <w:rPr>
            <w:rStyle w:val="af"/>
            <w:webHidden/>
          </w:rPr>
          <w:tab/>
        </w:r>
        <w:r w:rsidR="00745BCC" w:rsidRPr="00745BCC">
          <w:rPr>
            <w:rStyle w:val="af"/>
            <w:webHidden/>
          </w:rPr>
          <w:fldChar w:fldCharType="begin"/>
        </w:r>
        <w:r w:rsidR="00745BCC" w:rsidRPr="00745BCC">
          <w:rPr>
            <w:rStyle w:val="af"/>
            <w:webHidden/>
          </w:rPr>
          <w:instrText xml:space="preserve"> PAGEREF _Toc90645856 \h </w:instrText>
        </w:r>
        <w:r w:rsidR="00745BCC" w:rsidRPr="00745BCC">
          <w:rPr>
            <w:rStyle w:val="af"/>
            <w:webHidden/>
          </w:rPr>
        </w:r>
        <w:r w:rsidR="00745BCC" w:rsidRPr="00745BCC">
          <w:rPr>
            <w:rStyle w:val="af"/>
            <w:webHidden/>
          </w:rPr>
          <w:fldChar w:fldCharType="separate"/>
        </w:r>
        <w:r w:rsidR="008A5AE1">
          <w:rPr>
            <w:rStyle w:val="af"/>
            <w:noProof/>
            <w:webHidden/>
          </w:rPr>
          <w:t>14</w:t>
        </w:r>
        <w:r w:rsidR="00745BCC" w:rsidRPr="00745BCC">
          <w:rPr>
            <w:rStyle w:val="af"/>
            <w:webHidden/>
          </w:rPr>
          <w:fldChar w:fldCharType="end"/>
        </w:r>
      </w:hyperlink>
    </w:p>
    <w:p w14:paraId="3E6B018E" w14:textId="148F99FC" w:rsidR="00745BCC" w:rsidRPr="00745BCC" w:rsidRDefault="008D65B0" w:rsidP="00745BCC">
      <w:pPr>
        <w:pStyle w:val="11"/>
        <w:tabs>
          <w:tab w:val="left" w:pos="480"/>
          <w:tab w:val="right" w:leader="dot" w:pos="8834"/>
        </w:tabs>
        <w:rPr>
          <w:rStyle w:val="af"/>
        </w:rPr>
      </w:pPr>
      <w:hyperlink w:anchor="_Toc90645857" w:history="1">
        <w:r w:rsidR="00745BCC" w:rsidRPr="008472E8">
          <w:rPr>
            <w:rStyle w:val="af"/>
            <w:noProof/>
          </w:rPr>
          <w:t>参考文献</w:t>
        </w:r>
        <w:r w:rsidR="00745BCC" w:rsidRPr="00745BCC">
          <w:rPr>
            <w:rStyle w:val="af"/>
            <w:webHidden/>
          </w:rPr>
          <w:tab/>
        </w:r>
        <w:r w:rsidR="00745BCC" w:rsidRPr="00745BCC">
          <w:rPr>
            <w:rStyle w:val="af"/>
            <w:webHidden/>
          </w:rPr>
          <w:fldChar w:fldCharType="begin"/>
        </w:r>
        <w:r w:rsidR="00745BCC" w:rsidRPr="00745BCC">
          <w:rPr>
            <w:rStyle w:val="af"/>
            <w:webHidden/>
          </w:rPr>
          <w:instrText xml:space="preserve"> PAGEREF _Toc90645857 \h </w:instrText>
        </w:r>
        <w:r w:rsidR="00745BCC" w:rsidRPr="00745BCC">
          <w:rPr>
            <w:rStyle w:val="af"/>
            <w:webHidden/>
          </w:rPr>
        </w:r>
        <w:r w:rsidR="00745BCC" w:rsidRPr="00745BCC">
          <w:rPr>
            <w:rStyle w:val="af"/>
            <w:webHidden/>
          </w:rPr>
          <w:fldChar w:fldCharType="separate"/>
        </w:r>
        <w:r w:rsidR="008A5AE1">
          <w:rPr>
            <w:rStyle w:val="af"/>
            <w:noProof/>
            <w:webHidden/>
          </w:rPr>
          <w:t>16</w:t>
        </w:r>
        <w:r w:rsidR="00745BCC" w:rsidRPr="00745BCC">
          <w:rPr>
            <w:rStyle w:val="af"/>
            <w:webHidden/>
          </w:rPr>
          <w:fldChar w:fldCharType="end"/>
        </w:r>
      </w:hyperlink>
    </w:p>
    <w:p w14:paraId="317D6A66" w14:textId="2A278B2A" w:rsidR="009414A9" w:rsidRDefault="000C5960" w:rsidP="00B738AD">
      <w:pPr>
        <w:sectPr w:rsidR="009414A9" w:rsidSect="009414A9">
          <w:headerReference w:type="default" r:id="rId16"/>
          <w:footerReference w:type="default" r:id="rId17"/>
          <w:footnotePr>
            <w:numRestart w:val="eachPage"/>
          </w:footnotePr>
          <w:pgSz w:w="11906" w:h="16838"/>
          <w:pgMar w:top="1843" w:right="1416" w:bottom="1418" w:left="1531" w:header="851" w:footer="992" w:gutter="0"/>
          <w:pgNumType w:start="1"/>
          <w:cols w:space="720"/>
          <w:docGrid w:type="linesAndChars" w:linePitch="459"/>
        </w:sectPr>
      </w:pPr>
      <w:r>
        <w:fldChar w:fldCharType="end"/>
      </w:r>
      <w:bookmarkStart w:id="13" w:name="_Toc134007939"/>
      <w:bookmarkStart w:id="14" w:name="_Toc135227344"/>
      <w:bookmarkStart w:id="15" w:name="_Toc135227423"/>
      <w:bookmarkStart w:id="16" w:name="_Toc135227590"/>
      <w:bookmarkStart w:id="17" w:name="_Toc135229748"/>
      <w:bookmarkStart w:id="18" w:name="_Toc266358996"/>
      <w:bookmarkEnd w:id="7"/>
      <w:bookmarkEnd w:id="8"/>
      <w:bookmarkEnd w:id="9"/>
      <w:bookmarkEnd w:id="10"/>
      <w:bookmarkEnd w:id="11"/>
      <w:bookmarkEnd w:id="12"/>
    </w:p>
    <w:p w14:paraId="40CDCBC0" w14:textId="4F4C9BBF" w:rsidR="00251310" w:rsidRDefault="00251310" w:rsidP="00B738AD"/>
    <w:p w14:paraId="3AB25B12" w14:textId="77777777" w:rsidR="00251310" w:rsidRPr="00207D8A" w:rsidRDefault="00251310" w:rsidP="00251310">
      <w:pPr>
        <w:pStyle w:val="10"/>
        <w:numPr>
          <w:ilvl w:val="0"/>
          <w:numId w:val="10"/>
        </w:numPr>
      </w:pPr>
      <w:bookmarkStart w:id="19" w:name="_Toc90645848"/>
      <w:r>
        <w:rPr>
          <w:rFonts w:hint="eastAsia"/>
        </w:rPr>
        <w:lastRenderedPageBreak/>
        <w:t>CPU</w:t>
      </w:r>
      <w:r w:rsidR="005A6CFA">
        <w:rPr>
          <w:rFonts w:hint="eastAsia"/>
        </w:rPr>
        <w:t>设计</w:t>
      </w:r>
      <w:r>
        <w:rPr>
          <w:rFonts w:hint="eastAsia"/>
        </w:rPr>
        <w:t>实验</w:t>
      </w:r>
      <w:bookmarkEnd w:id="19"/>
    </w:p>
    <w:p w14:paraId="117D3A8B" w14:textId="208B0543" w:rsidR="00251310" w:rsidRDefault="00251310" w:rsidP="00251310">
      <w:pPr>
        <w:pStyle w:val="2"/>
      </w:pPr>
      <w:bookmarkStart w:id="20" w:name="_Toc90645849"/>
      <w:r>
        <w:rPr>
          <w:rFonts w:hint="eastAsia"/>
        </w:rPr>
        <w:t>设计要求</w:t>
      </w:r>
      <w:bookmarkEnd w:id="20"/>
    </w:p>
    <w:p w14:paraId="1055AB97" w14:textId="5B36407A" w:rsidR="00C73F0A" w:rsidRDefault="00C73F0A" w:rsidP="00570D4B">
      <w:pPr>
        <w:pStyle w:val="a3"/>
        <w:ind w:firstLine="480"/>
      </w:pPr>
      <w:r>
        <w:rPr>
          <w:rFonts w:hint="eastAsia"/>
        </w:rPr>
        <w:t>要求设计</w:t>
      </w:r>
      <w:r w:rsidR="004E5978" w:rsidRPr="004E5978">
        <w:rPr>
          <w:rFonts w:hint="eastAsia"/>
        </w:rPr>
        <w:t>三级时序</w:t>
      </w:r>
      <w:r>
        <w:rPr>
          <w:rFonts w:hint="eastAsia"/>
        </w:rPr>
        <w:t>变长指令周期的</w:t>
      </w:r>
      <w:r>
        <w:rPr>
          <w:rFonts w:hint="eastAsia"/>
        </w:rPr>
        <w:t>RISC</w:t>
      </w:r>
      <w:r>
        <w:t>-</w:t>
      </w:r>
      <w:r>
        <w:rPr>
          <w:rFonts w:hint="eastAsia"/>
        </w:rPr>
        <w:t>V</w:t>
      </w:r>
      <w:r>
        <w:t xml:space="preserve"> </w:t>
      </w:r>
      <w:r>
        <w:rPr>
          <w:rFonts w:hint="eastAsia"/>
        </w:rPr>
        <w:t>单总线</w:t>
      </w:r>
      <w:r>
        <w:rPr>
          <w:rFonts w:hint="eastAsia"/>
        </w:rPr>
        <w:t>CPU</w:t>
      </w:r>
      <w:r>
        <w:rPr>
          <w:rFonts w:hint="eastAsia"/>
        </w:rPr>
        <w:t>，以及</w:t>
      </w:r>
      <w:r w:rsidR="004E5978" w:rsidRPr="004E5978">
        <w:rPr>
          <w:rFonts w:hint="eastAsia"/>
        </w:rPr>
        <w:t>单总线</w:t>
      </w:r>
      <w:r>
        <w:rPr>
          <w:rFonts w:hint="eastAsia"/>
        </w:rPr>
        <w:t>支持中断机制的现代时序</w:t>
      </w:r>
      <w:r>
        <w:rPr>
          <w:rFonts w:hint="eastAsia"/>
        </w:rPr>
        <w:t>RISC</w:t>
      </w:r>
      <w:r>
        <w:t>-</w:t>
      </w:r>
      <w:r>
        <w:rPr>
          <w:rFonts w:hint="eastAsia"/>
        </w:rPr>
        <w:t>V</w:t>
      </w:r>
      <w:r w:rsidR="004E5978">
        <w:rPr>
          <w:rFonts w:hint="eastAsia"/>
        </w:rPr>
        <w:t xml:space="preserve"> </w:t>
      </w:r>
      <w:r>
        <w:rPr>
          <w:rFonts w:hint="eastAsia"/>
        </w:rPr>
        <w:t>CPU</w:t>
      </w:r>
      <w:r>
        <w:rPr>
          <w:rFonts w:hint="eastAsia"/>
        </w:rPr>
        <w:t>。要求支持的指令如下。</w:t>
      </w:r>
    </w:p>
    <w:p w14:paraId="10582C9C" w14:textId="68D9EAC7" w:rsidR="00C73F0A" w:rsidRPr="00C73F0A" w:rsidRDefault="00C73F0A" w:rsidP="00C73F0A">
      <w:pPr>
        <w:keepNext/>
        <w:adjustRightInd w:val="0"/>
        <w:snapToGrid w:val="0"/>
        <w:spacing w:before="91" w:after="91"/>
        <w:jc w:val="center"/>
        <w:rPr>
          <w:rFonts w:ascii="黑体" w:eastAsia="黑体" w:hAnsi="黑体" w:cs="Arial"/>
          <w:noProof/>
          <w:sz w:val="21"/>
          <w:szCs w:val="20"/>
        </w:rPr>
      </w:pPr>
      <w:r w:rsidRPr="00C73F0A">
        <w:rPr>
          <w:rFonts w:ascii="黑体" w:eastAsia="黑体" w:hAnsi="黑体" w:cs="Arial" w:hint="eastAsia"/>
          <w:sz w:val="21"/>
          <w:szCs w:val="20"/>
        </w:rPr>
        <w:t xml:space="preserve">表 </w:t>
      </w:r>
      <w:r w:rsidRPr="00C73F0A">
        <w:rPr>
          <w:rFonts w:ascii="黑体" w:eastAsia="黑体" w:hAnsi="黑体" w:cs="Arial"/>
          <w:sz w:val="21"/>
          <w:szCs w:val="20"/>
        </w:rPr>
        <w:fldChar w:fldCharType="begin"/>
      </w:r>
      <w:r w:rsidRPr="00C73F0A">
        <w:rPr>
          <w:rFonts w:ascii="黑体" w:eastAsia="黑体" w:hAnsi="黑体" w:cs="Arial"/>
          <w:sz w:val="21"/>
          <w:szCs w:val="20"/>
        </w:rPr>
        <w:instrText xml:space="preserve"> </w:instrText>
      </w:r>
      <w:r w:rsidRPr="00C73F0A">
        <w:rPr>
          <w:rFonts w:ascii="黑体" w:eastAsia="黑体" w:hAnsi="黑体" w:cs="Arial" w:hint="eastAsia"/>
          <w:sz w:val="21"/>
          <w:szCs w:val="20"/>
        </w:rPr>
        <w:instrText>STYLEREF 1 \s</w:instrText>
      </w:r>
      <w:r w:rsidRPr="00C73F0A">
        <w:rPr>
          <w:rFonts w:ascii="黑体" w:eastAsia="黑体" w:hAnsi="黑体" w:cs="Arial"/>
          <w:sz w:val="21"/>
          <w:szCs w:val="20"/>
        </w:rPr>
        <w:instrText xml:space="preserve"> </w:instrText>
      </w:r>
      <w:r w:rsidRPr="00C73F0A">
        <w:rPr>
          <w:rFonts w:ascii="黑体" w:eastAsia="黑体" w:hAnsi="黑体" w:cs="Arial"/>
          <w:sz w:val="21"/>
          <w:szCs w:val="20"/>
        </w:rPr>
        <w:fldChar w:fldCharType="separate"/>
      </w:r>
      <w:r w:rsidR="008A5AE1">
        <w:rPr>
          <w:rFonts w:ascii="黑体" w:eastAsia="黑体" w:hAnsi="黑体" w:cs="Arial"/>
          <w:noProof/>
          <w:sz w:val="21"/>
          <w:szCs w:val="20"/>
        </w:rPr>
        <w:t>1</w:t>
      </w:r>
      <w:r w:rsidRPr="00C73F0A">
        <w:rPr>
          <w:rFonts w:ascii="黑体" w:eastAsia="黑体" w:hAnsi="黑体" w:cs="Arial"/>
          <w:sz w:val="21"/>
          <w:szCs w:val="20"/>
        </w:rPr>
        <w:fldChar w:fldCharType="end"/>
      </w:r>
      <w:r w:rsidRPr="00C73F0A">
        <w:rPr>
          <w:rFonts w:ascii="黑体" w:eastAsia="黑体" w:hAnsi="黑体" w:cs="Arial"/>
          <w:sz w:val="21"/>
          <w:szCs w:val="20"/>
        </w:rPr>
        <w:t>.</w:t>
      </w:r>
      <w:r w:rsidRPr="00C73F0A">
        <w:rPr>
          <w:rFonts w:ascii="黑体" w:eastAsia="黑体" w:hAnsi="黑体" w:cs="Arial"/>
          <w:sz w:val="21"/>
          <w:szCs w:val="20"/>
        </w:rPr>
        <w:fldChar w:fldCharType="begin"/>
      </w:r>
      <w:r w:rsidRPr="00C73F0A">
        <w:rPr>
          <w:rFonts w:ascii="黑体" w:eastAsia="黑体" w:hAnsi="黑体" w:cs="Arial"/>
          <w:sz w:val="21"/>
          <w:szCs w:val="20"/>
        </w:rPr>
        <w:instrText xml:space="preserve"> </w:instrText>
      </w:r>
      <w:r w:rsidRPr="00C73F0A">
        <w:rPr>
          <w:rFonts w:ascii="黑体" w:eastAsia="黑体" w:hAnsi="黑体" w:cs="Arial" w:hint="eastAsia"/>
          <w:sz w:val="21"/>
          <w:szCs w:val="20"/>
        </w:rPr>
        <w:instrText>SEQ 表 \* ARABIC \s 1</w:instrText>
      </w:r>
      <w:r w:rsidRPr="00C73F0A">
        <w:rPr>
          <w:rFonts w:ascii="黑体" w:eastAsia="黑体" w:hAnsi="黑体" w:cs="Arial"/>
          <w:sz w:val="21"/>
          <w:szCs w:val="20"/>
        </w:rPr>
        <w:instrText xml:space="preserve"> </w:instrText>
      </w:r>
      <w:r w:rsidRPr="00C73F0A">
        <w:rPr>
          <w:rFonts w:ascii="黑体" w:eastAsia="黑体" w:hAnsi="黑体" w:cs="Arial"/>
          <w:sz w:val="21"/>
          <w:szCs w:val="20"/>
        </w:rPr>
        <w:fldChar w:fldCharType="separate"/>
      </w:r>
      <w:r w:rsidR="008A5AE1">
        <w:rPr>
          <w:rFonts w:ascii="黑体" w:eastAsia="黑体" w:hAnsi="黑体" w:cs="Arial"/>
          <w:noProof/>
          <w:sz w:val="21"/>
          <w:szCs w:val="20"/>
        </w:rPr>
        <w:t>1</w:t>
      </w:r>
      <w:r w:rsidRPr="00C73F0A">
        <w:rPr>
          <w:rFonts w:ascii="黑体" w:eastAsia="黑体" w:hAnsi="黑体" w:cs="Arial"/>
          <w:sz w:val="21"/>
          <w:szCs w:val="20"/>
        </w:rPr>
        <w:fldChar w:fldCharType="end"/>
      </w:r>
      <w:r w:rsidRPr="00C73F0A">
        <w:rPr>
          <w:rFonts w:ascii="黑体" w:eastAsia="黑体" w:hAnsi="黑体" w:cs="Arial"/>
          <w:sz w:val="21"/>
          <w:szCs w:val="20"/>
        </w:rPr>
        <w:t xml:space="preserve"> </w:t>
      </w:r>
      <w:r>
        <w:rPr>
          <w:rFonts w:ascii="黑体" w:eastAsia="黑体" w:hAnsi="黑体" w:cs="Arial" w:hint="eastAsia"/>
          <w:noProof/>
          <w:sz w:val="21"/>
          <w:szCs w:val="20"/>
        </w:rPr>
        <w:t>要求CPU支持的指令及描述</w:t>
      </w:r>
    </w:p>
    <w:tbl>
      <w:tblPr>
        <w:tblW w:w="9844" w:type="dxa"/>
        <w:jc w:val="center"/>
        <w:tblBorders>
          <w:top w:val="single" w:sz="4" w:space="0" w:color="auto"/>
          <w:bottom w:val="single" w:sz="4" w:space="0" w:color="auto"/>
        </w:tblBorders>
        <w:tblLayout w:type="fixed"/>
        <w:tblLook w:val="0000" w:firstRow="0" w:lastRow="0" w:firstColumn="0" w:lastColumn="0" w:noHBand="0" w:noVBand="0"/>
      </w:tblPr>
      <w:tblGrid>
        <w:gridCol w:w="709"/>
        <w:gridCol w:w="1842"/>
        <w:gridCol w:w="4536"/>
        <w:gridCol w:w="2757"/>
      </w:tblGrid>
      <w:tr w:rsidR="00B11587" w:rsidRPr="00C73F0A" w14:paraId="548751D1" w14:textId="77777777" w:rsidTr="00063412">
        <w:trPr>
          <w:jc w:val="center"/>
        </w:trPr>
        <w:tc>
          <w:tcPr>
            <w:tcW w:w="709" w:type="dxa"/>
            <w:tcBorders>
              <w:top w:val="single" w:sz="12" w:space="0" w:color="008000"/>
              <w:bottom w:val="single" w:sz="8" w:space="0" w:color="008000"/>
            </w:tcBorders>
          </w:tcPr>
          <w:p w14:paraId="21B40EF3" w14:textId="176C2E61" w:rsidR="00B11587" w:rsidRPr="00C73F0A" w:rsidRDefault="00B11587" w:rsidP="00C73F0A">
            <w:pPr>
              <w:jc w:val="center"/>
              <w:rPr>
                <w:rFonts w:ascii="Calibri" w:hAnsi="Calibri"/>
                <w:sz w:val="21"/>
                <w:szCs w:val="22"/>
              </w:rPr>
            </w:pPr>
            <w:r>
              <w:rPr>
                <w:rFonts w:ascii="Calibri" w:hAnsi="Calibri" w:hint="eastAsia"/>
                <w:sz w:val="21"/>
                <w:szCs w:val="22"/>
              </w:rPr>
              <w:t>指令</w:t>
            </w:r>
          </w:p>
        </w:tc>
        <w:tc>
          <w:tcPr>
            <w:tcW w:w="1842" w:type="dxa"/>
            <w:tcBorders>
              <w:top w:val="single" w:sz="12" w:space="0" w:color="008000"/>
              <w:bottom w:val="single" w:sz="8" w:space="0" w:color="008000"/>
            </w:tcBorders>
          </w:tcPr>
          <w:p w14:paraId="7B09BCB7" w14:textId="7ED6D13F" w:rsidR="00B11587" w:rsidRDefault="00B11587" w:rsidP="00C73F0A">
            <w:pPr>
              <w:jc w:val="center"/>
              <w:rPr>
                <w:rFonts w:ascii="Calibri" w:hAnsi="Calibri"/>
                <w:sz w:val="21"/>
                <w:szCs w:val="22"/>
              </w:rPr>
            </w:pPr>
            <w:r>
              <w:rPr>
                <w:rFonts w:ascii="Calibri" w:hAnsi="Calibri" w:hint="eastAsia"/>
                <w:sz w:val="21"/>
                <w:szCs w:val="22"/>
              </w:rPr>
              <w:t>汇编代码</w:t>
            </w:r>
          </w:p>
        </w:tc>
        <w:tc>
          <w:tcPr>
            <w:tcW w:w="4536" w:type="dxa"/>
            <w:tcBorders>
              <w:top w:val="single" w:sz="12" w:space="0" w:color="008000"/>
              <w:bottom w:val="single" w:sz="8" w:space="0" w:color="008000"/>
            </w:tcBorders>
          </w:tcPr>
          <w:p w14:paraId="13AE558C" w14:textId="65BC11F4" w:rsidR="00B11587" w:rsidRPr="00C73F0A" w:rsidRDefault="00B11587" w:rsidP="00C73F0A">
            <w:pPr>
              <w:jc w:val="center"/>
              <w:rPr>
                <w:rFonts w:ascii="Calibri" w:hAnsi="Calibri"/>
                <w:sz w:val="21"/>
                <w:szCs w:val="22"/>
              </w:rPr>
            </w:pPr>
            <w:r>
              <w:rPr>
                <w:rFonts w:ascii="Calibri" w:hAnsi="Calibri" w:hint="eastAsia"/>
                <w:sz w:val="21"/>
                <w:szCs w:val="22"/>
              </w:rPr>
              <w:t>指令功能</w:t>
            </w:r>
          </w:p>
        </w:tc>
        <w:tc>
          <w:tcPr>
            <w:tcW w:w="2757" w:type="dxa"/>
            <w:tcBorders>
              <w:top w:val="single" w:sz="12" w:space="0" w:color="008000"/>
              <w:bottom w:val="single" w:sz="8" w:space="0" w:color="008000"/>
            </w:tcBorders>
          </w:tcPr>
          <w:p w14:paraId="2214AA76" w14:textId="709B0D4A" w:rsidR="00B11587" w:rsidRPr="00C73F0A" w:rsidRDefault="00B11587" w:rsidP="00C73F0A">
            <w:pPr>
              <w:jc w:val="center"/>
              <w:rPr>
                <w:rFonts w:ascii="Calibri" w:hAnsi="Calibri"/>
                <w:sz w:val="21"/>
                <w:szCs w:val="22"/>
              </w:rPr>
            </w:pPr>
            <w:r>
              <w:rPr>
                <w:rFonts w:ascii="Calibri" w:hAnsi="Calibri" w:hint="eastAsia"/>
                <w:sz w:val="21"/>
                <w:szCs w:val="22"/>
              </w:rPr>
              <w:t>备注</w:t>
            </w:r>
          </w:p>
        </w:tc>
      </w:tr>
      <w:tr w:rsidR="00B11587" w:rsidRPr="00C73F0A" w14:paraId="1305FFA1" w14:textId="77777777" w:rsidTr="00063412">
        <w:trPr>
          <w:jc w:val="center"/>
        </w:trPr>
        <w:tc>
          <w:tcPr>
            <w:tcW w:w="709" w:type="dxa"/>
            <w:tcBorders>
              <w:top w:val="single" w:sz="8" w:space="0" w:color="008000"/>
              <w:bottom w:val="single" w:sz="8" w:space="0" w:color="008000"/>
            </w:tcBorders>
          </w:tcPr>
          <w:p w14:paraId="665AA1AE" w14:textId="1C91995E" w:rsidR="00B11587" w:rsidRPr="00C73F0A" w:rsidRDefault="00B11587" w:rsidP="00C73F0A">
            <w:pPr>
              <w:jc w:val="center"/>
              <w:rPr>
                <w:rFonts w:ascii="Calibri" w:hAnsi="Calibri"/>
                <w:sz w:val="21"/>
                <w:szCs w:val="22"/>
              </w:rPr>
            </w:pPr>
            <w:r>
              <w:rPr>
                <w:rFonts w:ascii="Calibri" w:hAnsi="Calibri" w:hint="eastAsia"/>
                <w:sz w:val="21"/>
                <w:szCs w:val="22"/>
              </w:rPr>
              <w:t>lw</w:t>
            </w:r>
            <w:r>
              <w:rPr>
                <w:rFonts w:ascii="Calibri" w:hAnsi="Calibri"/>
                <w:sz w:val="21"/>
                <w:szCs w:val="22"/>
              </w:rPr>
              <w:t xml:space="preserve"> </w:t>
            </w:r>
          </w:p>
        </w:tc>
        <w:tc>
          <w:tcPr>
            <w:tcW w:w="1842" w:type="dxa"/>
            <w:tcBorders>
              <w:top w:val="single" w:sz="8" w:space="0" w:color="008000"/>
              <w:bottom w:val="single" w:sz="8" w:space="0" w:color="008000"/>
            </w:tcBorders>
          </w:tcPr>
          <w:p w14:paraId="07AADF30" w14:textId="0C24C993" w:rsidR="00B11587" w:rsidRPr="00B11587" w:rsidRDefault="00B11587" w:rsidP="00C73F0A">
            <w:pPr>
              <w:jc w:val="center"/>
              <w:rPr>
                <w:rFonts w:ascii="Calibri" w:hAnsi="Calibri"/>
                <w:sz w:val="21"/>
                <w:szCs w:val="22"/>
              </w:rPr>
            </w:pPr>
            <w:r w:rsidRPr="00B11587">
              <w:rPr>
                <w:rFonts w:ascii="Calibri" w:hAnsi="Calibri"/>
                <w:sz w:val="21"/>
                <w:szCs w:val="22"/>
              </w:rPr>
              <w:t>lw rd,imm(rs1)</w:t>
            </w:r>
          </w:p>
        </w:tc>
        <w:tc>
          <w:tcPr>
            <w:tcW w:w="4536" w:type="dxa"/>
            <w:tcBorders>
              <w:top w:val="single" w:sz="8" w:space="0" w:color="008000"/>
              <w:bottom w:val="single" w:sz="8" w:space="0" w:color="008000"/>
            </w:tcBorders>
          </w:tcPr>
          <w:p w14:paraId="3DF9797C" w14:textId="3F99BB15" w:rsidR="00B11587" w:rsidRPr="00C73F0A" w:rsidRDefault="00B11587" w:rsidP="00C73F0A">
            <w:pPr>
              <w:jc w:val="center"/>
              <w:rPr>
                <w:rFonts w:ascii="Calibri" w:hAnsi="Calibri"/>
                <w:sz w:val="21"/>
                <w:szCs w:val="22"/>
              </w:rPr>
            </w:pPr>
            <w:r w:rsidRPr="00B11587">
              <w:rPr>
                <w:rFonts w:ascii="Calibri" w:hAnsi="Calibri" w:hint="eastAsia"/>
                <w:sz w:val="21"/>
                <w:szCs w:val="22"/>
              </w:rPr>
              <w:t xml:space="preserve">R[rd] </w:t>
            </w:r>
            <w:r w:rsidRPr="00B11587">
              <w:rPr>
                <w:rFonts w:ascii="Calibri" w:hAnsi="Calibri" w:hint="eastAsia"/>
                <w:sz w:val="21"/>
                <w:szCs w:val="22"/>
              </w:rPr>
              <w:t>←</w:t>
            </w:r>
            <w:r w:rsidRPr="00B11587">
              <w:rPr>
                <w:rFonts w:ascii="Calibri" w:hAnsi="Calibri" w:hint="eastAsia"/>
                <w:sz w:val="21"/>
                <w:szCs w:val="22"/>
              </w:rPr>
              <w:t xml:space="preserve"> M[R[rs1] + SignExt(imm)]</w:t>
            </w:r>
          </w:p>
        </w:tc>
        <w:tc>
          <w:tcPr>
            <w:tcW w:w="2757" w:type="dxa"/>
            <w:tcBorders>
              <w:top w:val="single" w:sz="8" w:space="0" w:color="008000"/>
              <w:bottom w:val="single" w:sz="8" w:space="0" w:color="008000"/>
            </w:tcBorders>
          </w:tcPr>
          <w:p w14:paraId="26B66BC1" w14:textId="0A7AE657" w:rsidR="00B11587" w:rsidRPr="00C73F0A" w:rsidRDefault="00B11587" w:rsidP="00C73F0A">
            <w:pPr>
              <w:jc w:val="center"/>
              <w:rPr>
                <w:rFonts w:ascii="Calibri" w:hAnsi="Calibri"/>
                <w:sz w:val="21"/>
                <w:szCs w:val="22"/>
              </w:rPr>
            </w:pPr>
          </w:p>
        </w:tc>
      </w:tr>
      <w:tr w:rsidR="00B11587" w:rsidRPr="00C73F0A" w14:paraId="65A758F3" w14:textId="77777777" w:rsidTr="00063412">
        <w:trPr>
          <w:jc w:val="center"/>
        </w:trPr>
        <w:tc>
          <w:tcPr>
            <w:tcW w:w="709" w:type="dxa"/>
            <w:tcBorders>
              <w:top w:val="single" w:sz="8" w:space="0" w:color="008000"/>
              <w:bottom w:val="single" w:sz="8" w:space="0" w:color="008000"/>
            </w:tcBorders>
          </w:tcPr>
          <w:p w14:paraId="682C6C52" w14:textId="0EA6B211" w:rsidR="00B11587" w:rsidRPr="00C73F0A" w:rsidRDefault="00B11587" w:rsidP="00C73F0A">
            <w:pPr>
              <w:jc w:val="center"/>
              <w:rPr>
                <w:rFonts w:ascii="Calibri" w:hAnsi="Calibri"/>
                <w:sz w:val="21"/>
                <w:szCs w:val="22"/>
              </w:rPr>
            </w:pPr>
            <w:r>
              <w:rPr>
                <w:rFonts w:ascii="Calibri" w:hAnsi="Calibri" w:hint="eastAsia"/>
                <w:sz w:val="21"/>
                <w:szCs w:val="22"/>
              </w:rPr>
              <w:t>sw</w:t>
            </w:r>
          </w:p>
        </w:tc>
        <w:tc>
          <w:tcPr>
            <w:tcW w:w="1842" w:type="dxa"/>
            <w:tcBorders>
              <w:top w:val="single" w:sz="8" w:space="0" w:color="008000"/>
              <w:bottom w:val="single" w:sz="8" w:space="0" w:color="008000"/>
            </w:tcBorders>
          </w:tcPr>
          <w:p w14:paraId="7083FF65" w14:textId="0ABD3EF6" w:rsidR="00B11587" w:rsidRPr="00C73F0A" w:rsidRDefault="005C7B34" w:rsidP="00C73F0A">
            <w:pPr>
              <w:jc w:val="center"/>
              <w:rPr>
                <w:rFonts w:ascii="Calibri" w:hAnsi="Calibri"/>
                <w:sz w:val="21"/>
                <w:szCs w:val="22"/>
              </w:rPr>
            </w:pPr>
            <w:r w:rsidRPr="005C7B34">
              <w:rPr>
                <w:rFonts w:ascii="Calibri" w:hAnsi="Calibri"/>
                <w:sz w:val="21"/>
                <w:szCs w:val="22"/>
              </w:rPr>
              <w:t>sw rs2,imm(rs1)</w:t>
            </w:r>
          </w:p>
        </w:tc>
        <w:tc>
          <w:tcPr>
            <w:tcW w:w="4536" w:type="dxa"/>
            <w:tcBorders>
              <w:top w:val="single" w:sz="8" w:space="0" w:color="008000"/>
              <w:bottom w:val="single" w:sz="8" w:space="0" w:color="008000"/>
            </w:tcBorders>
          </w:tcPr>
          <w:p w14:paraId="0B4485C5" w14:textId="2AF9332C" w:rsidR="00B11587" w:rsidRPr="00C73F0A" w:rsidRDefault="005C7B34" w:rsidP="00C73F0A">
            <w:pPr>
              <w:jc w:val="center"/>
              <w:rPr>
                <w:rFonts w:ascii="Calibri" w:hAnsi="Calibri"/>
                <w:sz w:val="21"/>
                <w:szCs w:val="22"/>
              </w:rPr>
            </w:pPr>
            <w:r w:rsidRPr="005C7B34">
              <w:rPr>
                <w:rFonts w:ascii="Calibri" w:hAnsi="Calibri" w:hint="eastAsia"/>
                <w:sz w:val="21"/>
                <w:szCs w:val="22"/>
              </w:rPr>
              <w:t xml:space="preserve">M[R[rs1] + SignExt(imm)] </w:t>
            </w:r>
            <w:r w:rsidRPr="005C7B34">
              <w:rPr>
                <w:rFonts w:ascii="Calibri" w:hAnsi="Calibri" w:hint="eastAsia"/>
                <w:sz w:val="21"/>
                <w:szCs w:val="22"/>
              </w:rPr>
              <w:t>←</w:t>
            </w:r>
            <w:r w:rsidRPr="005C7B34">
              <w:rPr>
                <w:rFonts w:ascii="Calibri" w:hAnsi="Calibri" w:hint="eastAsia"/>
                <w:sz w:val="21"/>
                <w:szCs w:val="22"/>
              </w:rPr>
              <w:t xml:space="preserve"> R[rs2]</w:t>
            </w:r>
          </w:p>
        </w:tc>
        <w:tc>
          <w:tcPr>
            <w:tcW w:w="2757" w:type="dxa"/>
            <w:tcBorders>
              <w:top w:val="single" w:sz="8" w:space="0" w:color="008000"/>
              <w:bottom w:val="single" w:sz="8" w:space="0" w:color="008000"/>
            </w:tcBorders>
          </w:tcPr>
          <w:p w14:paraId="5ECC9355" w14:textId="5617928D" w:rsidR="00B11587" w:rsidRPr="00C73F0A" w:rsidRDefault="00B11587" w:rsidP="00C73F0A">
            <w:pPr>
              <w:jc w:val="center"/>
              <w:rPr>
                <w:rFonts w:ascii="Calibri" w:hAnsi="Calibri"/>
                <w:sz w:val="21"/>
                <w:szCs w:val="22"/>
              </w:rPr>
            </w:pPr>
          </w:p>
        </w:tc>
      </w:tr>
      <w:tr w:rsidR="00B11587" w:rsidRPr="00C73F0A" w14:paraId="6368A7C5" w14:textId="77777777" w:rsidTr="00063412">
        <w:trPr>
          <w:jc w:val="center"/>
        </w:trPr>
        <w:tc>
          <w:tcPr>
            <w:tcW w:w="709" w:type="dxa"/>
            <w:tcBorders>
              <w:top w:val="single" w:sz="8" w:space="0" w:color="008000"/>
              <w:bottom w:val="single" w:sz="8" w:space="0" w:color="008000"/>
            </w:tcBorders>
          </w:tcPr>
          <w:p w14:paraId="600C5EF5" w14:textId="0A01F359" w:rsidR="00B11587" w:rsidRPr="00C73F0A" w:rsidRDefault="00B11587" w:rsidP="00C73F0A">
            <w:pPr>
              <w:jc w:val="center"/>
              <w:rPr>
                <w:rFonts w:ascii="Calibri" w:hAnsi="Calibri"/>
                <w:sz w:val="21"/>
                <w:szCs w:val="22"/>
              </w:rPr>
            </w:pPr>
            <w:r>
              <w:rPr>
                <w:rFonts w:ascii="Calibri" w:hAnsi="Calibri" w:hint="eastAsia"/>
                <w:sz w:val="21"/>
                <w:szCs w:val="22"/>
              </w:rPr>
              <w:t>beq</w:t>
            </w:r>
          </w:p>
        </w:tc>
        <w:tc>
          <w:tcPr>
            <w:tcW w:w="1842" w:type="dxa"/>
            <w:tcBorders>
              <w:top w:val="single" w:sz="8" w:space="0" w:color="008000"/>
              <w:bottom w:val="single" w:sz="8" w:space="0" w:color="008000"/>
            </w:tcBorders>
          </w:tcPr>
          <w:p w14:paraId="2BA7A765" w14:textId="6CAF7E62" w:rsidR="00B11587" w:rsidRPr="00C73F0A" w:rsidRDefault="005C7B34" w:rsidP="00C73F0A">
            <w:pPr>
              <w:jc w:val="center"/>
              <w:rPr>
                <w:rFonts w:ascii="Calibri" w:hAnsi="Calibri"/>
                <w:sz w:val="21"/>
                <w:szCs w:val="22"/>
              </w:rPr>
            </w:pPr>
            <w:r w:rsidRPr="005C7B34">
              <w:rPr>
                <w:rFonts w:ascii="Calibri" w:hAnsi="Calibri"/>
                <w:sz w:val="21"/>
                <w:szCs w:val="22"/>
              </w:rPr>
              <w:t>beq rs1,rs2,imm</w:t>
            </w:r>
          </w:p>
        </w:tc>
        <w:tc>
          <w:tcPr>
            <w:tcW w:w="4536" w:type="dxa"/>
            <w:tcBorders>
              <w:top w:val="single" w:sz="8" w:space="0" w:color="008000"/>
              <w:bottom w:val="single" w:sz="8" w:space="0" w:color="008000"/>
            </w:tcBorders>
          </w:tcPr>
          <w:p w14:paraId="55A3C06F" w14:textId="00FC059D" w:rsidR="00B11587" w:rsidRPr="00C73F0A" w:rsidRDefault="005C7B34" w:rsidP="00C73F0A">
            <w:pPr>
              <w:jc w:val="center"/>
              <w:rPr>
                <w:rFonts w:ascii="Calibri" w:hAnsi="Calibri"/>
                <w:sz w:val="21"/>
                <w:szCs w:val="22"/>
              </w:rPr>
            </w:pPr>
            <w:r w:rsidRPr="005C7B34">
              <w:rPr>
                <w:rFonts w:ascii="Calibri" w:hAnsi="Calibri" w:hint="eastAsia"/>
                <w:sz w:val="21"/>
                <w:szCs w:val="22"/>
              </w:rPr>
              <w:t xml:space="preserve">if(R[rs1] == R[rs2]) PC </w:t>
            </w:r>
            <w:r w:rsidRPr="005C7B34">
              <w:rPr>
                <w:rFonts w:ascii="Calibri" w:hAnsi="Calibri" w:hint="eastAsia"/>
                <w:sz w:val="21"/>
                <w:szCs w:val="22"/>
              </w:rPr>
              <w:t>←</w:t>
            </w:r>
            <w:r w:rsidRPr="005C7B34">
              <w:rPr>
                <w:rFonts w:ascii="Calibri" w:hAnsi="Calibri" w:hint="eastAsia"/>
                <w:sz w:val="21"/>
                <w:szCs w:val="22"/>
              </w:rPr>
              <w:t xml:space="preserve"> PC + SignExt(imm) &lt;&lt; 1</w:t>
            </w:r>
          </w:p>
        </w:tc>
        <w:tc>
          <w:tcPr>
            <w:tcW w:w="2757" w:type="dxa"/>
            <w:tcBorders>
              <w:top w:val="single" w:sz="8" w:space="0" w:color="008000"/>
              <w:bottom w:val="single" w:sz="8" w:space="0" w:color="008000"/>
            </w:tcBorders>
          </w:tcPr>
          <w:p w14:paraId="061A3D97" w14:textId="615E0031" w:rsidR="00B11587" w:rsidRPr="00C73F0A" w:rsidRDefault="00B11587" w:rsidP="00C73F0A">
            <w:pPr>
              <w:jc w:val="center"/>
              <w:rPr>
                <w:rFonts w:ascii="Calibri" w:hAnsi="Calibri"/>
                <w:sz w:val="21"/>
                <w:szCs w:val="22"/>
              </w:rPr>
            </w:pPr>
          </w:p>
        </w:tc>
      </w:tr>
      <w:tr w:rsidR="00B11587" w:rsidRPr="00C73F0A" w14:paraId="460CD1A6" w14:textId="77777777" w:rsidTr="00063412">
        <w:trPr>
          <w:jc w:val="center"/>
        </w:trPr>
        <w:tc>
          <w:tcPr>
            <w:tcW w:w="709" w:type="dxa"/>
            <w:tcBorders>
              <w:top w:val="single" w:sz="8" w:space="0" w:color="008000"/>
              <w:bottom w:val="single" w:sz="8" w:space="0" w:color="008000"/>
            </w:tcBorders>
          </w:tcPr>
          <w:p w14:paraId="63B00B57" w14:textId="295186F0" w:rsidR="00B11587" w:rsidRDefault="00B11587" w:rsidP="00C73F0A">
            <w:pPr>
              <w:jc w:val="center"/>
              <w:rPr>
                <w:rFonts w:ascii="Calibri" w:hAnsi="Calibri"/>
                <w:sz w:val="21"/>
                <w:szCs w:val="22"/>
              </w:rPr>
            </w:pPr>
            <w:r>
              <w:rPr>
                <w:rFonts w:ascii="Calibri" w:hAnsi="Calibri" w:hint="eastAsia"/>
                <w:sz w:val="21"/>
                <w:szCs w:val="22"/>
              </w:rPr>
              <w:t>slt</w:t>
            </w:r>
          </w:p>
        </w:tc>
        <w:tc>
          <w:tcPr>
            <w:tcW w:w="1842" w:type="dxa"/>
            <w:tcBorders>
              <w:top w:val="single" w:sz="8" w:space="0" w:color="008000"/>
              <w:bottom w:val="single" w:sz="8" w:space="0" w:color="008000"/>
            </w:tcBorders>
          </w:tcPr>
          <w:p w14:paraId="73AFE733" w14:textId="65C7F0D3" w:rsidR="00B11587" w:rsidRPr="00C73F0A" w:rsidRDefault="005C7B34" w:rsidP="00C73F0A">
            <w:pPr>
              <w:jc w:val="center"/>
              <w:rPr>
                <w:rFonts w:ascii="Calibri" w:hAnsi="Calibri"/>
                <w:sz w:val="21"/>
                <w:szCs w:val="22"/>
              </w:rPr>
            </w:pPr>
            <w:r w:rsidRPr="005C7B34">
              <w:rPr>
                <w:rFonts w:ascii="Calibri" w:hAnsi="Calibri"/>
                <w:sz w:val="21"/>
                <w:szCs w:val="22"/>
              </w:rPr>
              <w:t>slt rd,rs1,rs2</w:t>
            </w:r>
          </w:p>
        </w:tc>
        <w:tc>
          <w:tcPr>
            <w:tcW w:w="4536" w:type="dxa"/>
            <w:tcBorders>
              <w:top w:val="single" w:sz="8" w:space="0" w:color="008000"/>
              <w:bottom w:val="single" w:sz="8" w:space="0" w:color="008000"/>
            </w:tcBorders>
          </w:tcPr>
          <w:p w14:paraId="3E4588E9" w14:textId="2477AC1B" w:rsidR="00B11587" w:rsidRPr="00C73F0A" w:rsidRDefault="005C7B34" w:rsidP="00C73F0A">
            <w:pPr>
              <w:jc w:val="center"/>
              <w:rPr>
                <w:rFonts w:ascii="Calibri" w:hAnsi="Calibri"/>
                <w:sz w:val="21"/>
                <w:szCs w:val="22"/>
              </w:rPr>
            </w:pPr>
            <w:r w:rsidRPr="005C7B34">
              <w:rPr>
                <w:rFonts w:ascii="Calibri" w:hAnsi="Calibri" w:hint="eastAsia"/>
                <w:sz w:val="21"/>
                <w:szCs w:val="22"/>
              </w:rPr>
              <w:t xml:space="preserve">If (rs1 &lt; rs2) R[rd] </w:t>
            </w:r>
            <w:r w:rsidRPr="005C7B34">
              <w:rPr>
                <w:rFonts w:ascii="Calibri" w:hAnsi="Calibri" w:hint="eastAsia"/>
                <w:sz w:val="21"/>
                <w:szCs w:val="22"/>
              </w:rPr>
              <w:t>←</w:t>
            </w:r>
            <w:r w:rsidRPr="005C7B34">
              <w:rPr>
                <w:rFonts w:ascii="Calibri" w:hAnsi="Calibri" w:hint="eastAsia"/>
                <w:sz w:val="21"/>
                <w:szCs w:val="22"/>
              </w:rPr>
              <w:t xml:space="preserve"> 1 else R[rd] </w:t>
            </w:r>
            <w:r w:rsidRPr="005C7B34">
              <w:rPr>
                <w:rFonts w:ascii="Calibri" w:hAnsi="Calibri" w:hint="eastAsia"/>
                <w:sz w:val="21"/>
                <w:szCs w:val="22"/>
              </w:rPr>
              <w:t>←</w:t>
            </w:r>
            <w:r w:rsidRPr="005C7B34">
              <w:rPr>
                <w:rFonts w:ascii="Calibri" w:hAnsi="Calibri" w:hint="eastAsia"/>
                <w:sz w:val="21"/>
                <w:szCs w:val="22"/>
              </w:rPr>
              <w:t xml:space="preserve"> 0</w:t>
            </w:r>
          </w:p>
        </w:tc>
        <w:tc>
          <w:tcPr>
            <w:tcW w:w="2757" w:type="dxa"/>
            <w:tcBorders>
              <w:top w:val="single" w:sz="8" w:space="0" w:color="008000"/>
              <w:bottom w:val="single" w:sz="8" w:space="0" w:color="008000"/>
            </w:tcBorders>
          </w:tcPr>
          <w:p w14:paraId="0CA23661" w14:textId="77777777" w:rsidR="00B11587" w:rsidRPr="00C73F0A" w:rsidRDefault="00B11587" w:rsidP="00C73F0A">
            <w:pPr>
              <w:jc w:val="center"/>
              <w:rPr>
                <w:rFonts w:ascii="Calibri" w:hAnsi="Calibri"/>
                <w:sz w:val="21"/>
                <w:szCs w:val="22"/>
              </w:rPr>
            </w:pPr>
          </w:p>
        </w:tc>
      </w:tr>
      <w:tr w:rsidR="00B11587" w:rsidRPr="00C73F0A" w14:paraId="53D1E864" w14:textId="77777777" w:rsidTr="00063412">
        <w:trPr>
          <w:jc w:val="center"/>
        </w:trPr>
        <w:tc>
          <w:tcPr>
            <w:tcW w:w="709" w:type="dxa"/>
            <w:tcBorders>
              <w:top w:val="single" w:sz="8" w:space="0" w:color="008000"/>
              <w:bottom w:val="single" w:sz="8" w:space="0" w:color="008000"/>
            </w:tcBorders>
          </w:tcPr>
          <w:p w14:paraId="40F92C46" w14:textId="4EED15EC" w:rsidR="00B11587" w:rsidRPr="00C73F0A" w:rsidRDefault="00B11587" w:rsidP="00C73F0A">
            <w:pPr>
              <w:jc w:val="center"/>
              <w:rPr>
                <w:rFonts w:ascii="Calibri" w:hAnsi="Calibri"/>
                <w:sz w:val="21"/>
                <w:szCs w:val="22"/>
              </w:rPr>
            </w:pPr>
            <w:r>
              <w:rPr>
                <w:rFonts w:ascii="Calibri" w:hAnsi="Calibri" w:hint="eastAsia"/>
                <w:sz w:val="21"/>
                <w:szCs w:val="22"/>
              </w:rPr>
              <w:t>addi</w:t>
            </w:r>
          </w:p>
        </w:tc>
        <w:tc>
          <w:tcPr>
            <w:tcW w:w="1842" w:type="dxa"/>
            <w:tcBorders>
              <w:top w:val="single" w:sz="8" w:space="0" w:color="008000"/>
              <w:bottom w:val="single" w:sz="8" w:space="0" w:color="008000"/>
            </w:tcBorders>
          </w:tcPr>
          <w:p w14:paraId="3D14B275" w14:textId="352A6ED1" w:rsidR="00B11587" w:rsidRPr="00C73F0A" w:rsidRDefault="005C7B34" w:rsidP="00C73F0A">
            <w:pPr>
              <w:jc w:val="center"/>
              <w:rPr>
                <w:rFonts w:ascii="Calibri" w:hAnsi="Calibri"/>
                <w:sz w:val="21"/>
                <w:szCs w:val="22"/>
              </w:rPr>
            </w:pPr>
            <w:r w:rsidRPr="005C7B34">
              <w:rPr>
                <w:rFonts w:ascii="Calibri" w:hAnsi="Calibri"/>
                <w:sz w:val="21"/>
                <w:szCs w:val="22"/>
              </w:rPr>
              <w:t>addi rd,rs1,imm</w:t>
            </w:r>
          </w:p>
        </w:tc>
        <w:tc>
          <w:tcPr>
            <w:tcW w:w="4536" w:type="dxa"/>
            <w:tcBorders>
              <w:top w:val="single" w:sz="8" w:space="0" w:color="008000"/>
              <w:bottom w:val="single" w:sz="8" w:space="0" w:color="008000"/>
            </w:tcBorders>
          </w:tcPr>
          <w:p w14:paraId="32244F00" w14:textId="2A028D6C" w:rsidR="00B11587" w:rsidRPr="00C73F0A" w:rsidRDefault="005C7B34" w:rsidP="00C73F0A">
            <w:pPr>
              <w:jc w:val="center"/>
              <w:rPr>
                <w:rFonts w:ascii="Calibri" w:hAnsi="Calibri"/>
                <w:sz w:val="21"/>
                <w:szCs w:val="22"/>
              </w:rPr>
            </w:pPr>
            <w:r w:rsidRPr="005C7B34">
              <w:rPr>
                <w:rFonts w:ascii="Calibri" w:hAnsi="Calibri" w:hint="eastAsia"/>
                <w:sz w:val="21"/>
                <w:szCs w:val="22"/>
              </w:rPr>
              <w:t xml:space="preserve">R[rd] </w:t>
            </w:r>
            <w:r w:rsidRPr="005C7B34">
              <w:rPr>
                <w:rFonts w:ascii="Calibri" w:hAnsi="Calibri" w:hint="eastAsia"/>
                <w:sz w:val="21"/>
                <w:szCs w:val="22"/>
              </w:rPr>
              <w:t>←</w:t>
            </w:r>
            <w:r w:rsidRPr="005C7B34">
              <w:rPr>
                <w:rFonts w:ascii="Calibri" w:hAnsi="Calibri" w:hint="eastAsia"/>
                <w:sz w:val="21"/>
                <w:szCs w:val="22"/>
              </w:rPr>
              <w:t xml:space="preserve"> R[rs1] + SignExt(imm)</w:t>
            </w:r>
          </w:p>
        </w:tc>
        <w:tc>
          <w:tcPr>
            <w:tcW w:w="2757" w:type="dxa"/>
            <w:tcBorders>
              <w:top w:val="single" w:sz="8" w:space="0" w:color="008000"/>
              <w:bottom w:val="single" w:sz="8" w:space="0" w:color="008000"/>
            </w:tcBorders>
          </w:tcPr>
          <w:p w14:paraId="35F7771C" w14:textId="4972738B" w:rsidR="00B11587" w:rsidRPr="00C73F0A" w:rsidRDefault="00B11587" w:rsidP="00C73F0A">
            <w:pPr>
              <w:jc w:val="center"/>
              <w:rPr>
                <w:rFonts w:ascii="Calibri" w:hAnsi="Calibri"/>
                <w:sz w:val="21"/>
                <w:szCs w:val="22"/>
              </w:rPr>
            </w:pPr>
          </w:p>
        </w:tc>
      </w:tr>
      <w:tr w:rsidR="00B11587" w:rsidRPr="00C73F0A" w14:paraId="6E8F99A5" w14:textId="77777777" w:rsidTr="00063412">
        <w:trPr>
          <w:jc w:val="center"/>
        </w:trPr>
        <w:tc>
          <w:tcPr>
            <w:tcW w:w="709" w:type="dxa"/>
            <w:tcBorders>
              <w:top w:val="nil"/>
              <w:bottom w:val="single" w:sz="12" w:space="0" w:color="008000"/>
            </w:tcBorders>
          </w:tcPr>
          <w:p w14:paraId="11BAA2ED" w14:textId="6DF63072" w:rsidR="00B11587" w:rsidRPr="00C73F0A" w:rsidRDefault="001828E2" w:rsidP="00C73F0A">
            <w:pPr>
              <w:jc w:val="center"/>
              <w:rPr>
                <w:rFonts w:ascii="Calibri" w:hAnsi="Calibri"/>
                <w:sz w:val="21"/>
                <w:szCs w:val="22"/>
              </w:rPr>
            </w:pPr>
            <w:r>
              <w:rPr>
                <w:rFonts w:ascii="Calibri" w:hAnsi="Calibri" w:hint="eastAsia"/>
                <w:sz w:val="21"/>
                <w:szCs w:val="22"/>
              </w:rPr>
              <w:t>eret</w:t>
            </w:r>
          </w:p>
        </w:tc>
        <w:tc>
          <w:tcPr>
            <w:tcW w:w="1842" w:type="dxa"/>
            <w:tcBorders>
              <w:top w:val="nil"/>
              <w:bottom w:val="single" w:sz="12" w:space="0" w:color="008000"/>
            </w:tcBorders>
          </w:tcPr>
          <w:p w14:paraId="7F70DF22" w14:textId="61789770" w:rsidR="00B11587" w:rsidRPr="00C73F0A" w:rsidRDefault="001828E2" w:rsidP="00C73F0A">
            <w:pPr>
              <w:jc w:val="center"/>
              <w:rPr>
                <w:rFonts w:ascii="Calibri" w:hAnsi="Calibri"/>
                <w:sz w:val="21"/>
                <w:szCs w:val="22"/>
              </w:rPr>
            </w:pPr>
            <w:r>
              <w:rPr>
                <w:rFonts w:ascii="Calibri" w:hAnsi="Calibri" w:hint="eastAsia"/>
                <w:sz w:val="21"/>
                <w:szCs w:val="22"/>
              </w:rPr>
              <w:t>eret</w:t>
            </w:r>
          </w:p>
        </w:tc>
        <w:tc>
          <w:tcPr>
            <w:tcW w:w="4536" w:type="dxa"/>
            <w:tcBorders>
              <w:top w:val="nil"/>
              <w:bottom w:val="single" w:sz="12" w:space="0" w:color="008000"/>
            </w:tcBorders>
          </w:tcPr>
          <w:p w14:paraId="400910E6" w14:textId="01233218" w:rsidR="00B11587" w:rsidRPr="00C73F0A" w:rsidRDefault="00D2184C" w:rsidP="00D2184C">
            <w:pPr>
              <w:jc w:val="center"/>
              <w:rPr>
                <w:rFonts w:ascii="Calibri" w:hAnsi="Calibri"/>
                <w:sz w:val="21"/>
                <w:szCs w:val="22"/>
              </w:rPr>
            </w:pPr>
            <w:r>
              <w:rPr>
                <w:rFonts w:ascii="Calibri" w:hAnsi="Calibri" w:hint="eastAsia"/>
                <w:sz w:val="21"/>
                <w:szCs w:val="22"/>
              </w:rPr>
              <w:t>PC</w:t>
            </w:r>
            <w:r>
              <w:rPr>
                <w:rFonts w:ascii="Calibri" w:hAnsi="Calibri" w:hint="eastAsia"/>
                <w:sz w:val="21"/>
                <w:szCs w:val="22"/>
              </w:rPr>
              <w:t>←</w:t>
            </w:r>
            <w:r>
              <w:rPr>
                <w:rFonts w:ascii="Calibri" w:hAnsi="Calibri" w:hint="eastAsia"/>
                <w:sz w:val="21"/>
                <w:szCs w:val="22"/>
              </w:rPr>
              <w:t>EPC</w:t>
            </w:r>
            <w:r>
              <w:rPr>
                <w:rFonts w:ascii="Calibri" w:hAnsi="Calibri" w:hint="eastAsia"/>
                <w:sz w:val="21"/>
                <w:szCs w:val="22"/>
              </w:rPr>
              <w:t>，</w:t>
            </w:r>
            <w:r>
              <w:rPr>
                <w:rFonts w:ascii="Calibri" w:hAnsi="Calibri" w:hint="eastAsia"/>
                <w:sz w:val="21"/>
                <w:szCs w:val="22"/>
              </w:rPr>
              <w:t>IE</w:t>
            </w:r>
            <w:r>
              <w:rPr>
                <w:rFonts w:ascii="Calibri" w:hAnsi="Calibri" w:hint="eastAsia"/>
                <w:sz w:val="21"/>
                <w:szCs w:val="22"/>
              </w:rPr>
              <w:t>←</w:t>
            </w:r>
            <w:r>
              <w:rPr>
                <w:rFonts w:ascii="Calibri" w:hAnsi="Calibri" w:hint="eastAsia"/>
                <w:sz w:val="21"/>
                <w:szCs w:val="22"/>
              </w:rPr>
              <w:t>1</w:t>
            </w:r>
          </w:p>
        </w:tc>
        <w:tc>
          <w:tcPr>
            <w:tcW w:w="2757" w:type="dxa"/>
            <w:tcBorders>
              <w:top w:val="nil"/>
              <w:bottom w:val="single" w:sz="12" w:space="0" w:color="008000"/>
            </w:tcBorders>
          </w:tcPr>
          <w:p w14:paraId="36DA273D" w14:textId="4AF0E188" w:rsidR="00B11587" w:rsidRPr="00C73F0A" w:rsidRDefault="00D2184C" w:rsidP="00C73F0A">
            <w:pPr>
              <w:jc w:val="center"/>
              <w:rPr>
                <w:rFonts w:ascii="Calibri" w:hAnsi="Calibri"/>
                <w:sz w:val="21"/>
                <w:szCs w:val="22"/>
              </w:rPr>
            </w:pPr>
            <w:r>
              <w:rPr>
                <w:rFonts w:ascii="Calibri" w:hAnsi="Calibri" w:hint="eastAsia"/>
                <w:sz w:val="21"/>
                <w:szCs w:val="22"/>
              </w:rPr>
              <w:t>只在中断机制中实现该指令</w:t>
            </w:r>
          </w:p>
        </w:tc>
      </w:tr>
    </w:tbl>
    <w:p w14:paraId="64D14A3B" w14:textId="77777777" w:rsidR="00C73F0A" w:rsidRPr="00C73F0A" w:rsidRDefault="00C73F0A" w:rsidP="00063412">
      <w:pPr>
        <w:pStyle w:val="a3"/>
        <w:ind w:firstLineChars="0" w:firstLine="0"/>
      </w:pPr>
    </w:p>
    <w:p w14:paraId="5D604CFE" w14:textId="4EF243C3" w:rsidR="00D30DBD" w:rsidRDefault="00D30DBD" w:rsidP="00D30DBD">
      <w:pPr>
        <w:pStyle w:val="30"/>
        <w:spacing w:before="229" w:after="229"/>
      </w:pPr>
      <w:r>
        <w:rPr>
          <w:rFonts w:hint="eastAsia"/>
        </w:rPr>
        <w:t>单总线</w:t>
      </w:r>
      <w:r w:rsidR="004F17FB" w:rsidRPr="004F17FB">
        <w:rPr>
          <w:rFonts w:hint="eastAsia"/>
        </w:rPr>
        <w:t>三级时序</w:t>
      </w:r>
      <w:r>
        <w:rPr>
          <w:rFonts w:hint="eastAsia"/>
        </w:rPr>
        <w:t>变长指令周期</w:t>
      </w:r>
      <w:r>
        <w:rPr>
          <w:rFonts w:hint="eastAsia"/>
        </w:rPr>
        <w:t>RISC</w:t>
      </w:r>
      <w:r>
        <w:t>-</w:t>
      </w:r>
      <w:r>
        <w:rPr>
          <w:rFonts w:hint="eastAsia"/>
        </w:rPr>
        <w:t>V</w:t>
      </w:r>
      <w:r>
        <w:t xml:space="preserve"> </w:t>
      </w:r>
      <w:r>
        <w:rPr>
          <w:rFonts w:hint="eastAsia"/>
        </w:rPr>
        <w:t>CPU</w:t>
      </w:r>
      <w:r>
        <w:t xml:space="preserve"> </w:t>
      </w:r>
      <w:r>
        <w:rPr>
          <w:rFonts w:hint="eastAsia"/>
        </w:rPr>
        <w:t>设计</w:t>
      </w:r>
    </w:p>
    <w:p w14:paraId="60D4AD78" w14:textId="24ACC96A" w:rsidR="00387224" w:rsidRDefault="00D30DBD" w:rsidP="00570D4B">
      <w:pPr>
        <w:pStyle w:val="a3"/>
        <w:ind w:firstLine="480"/>
        <w:jc w:val="left"/>
      </w:pPr>
      <w:r>
        <w:rPr>
          <w:rFonts w:hint="eastAsia"/>
        </w:rPr>
        <w:t>CPU</w:t>
      </w:r>
      <w:r>
        <w:rPr>
          <w:rFonts w:hint="eastAsia"/>
        </w:rPr>
        <w:t>的总体架构已经给出，需要完成</w:t>
      </w:r>
      <w:r w:rsidR="00D2184C">
        <w:rPr>
          <w:rFonts w:hint="eastAsia"/>
        </w:rPr>
        <w:t>的任务是</w:t>
      </w:r>
      <w:r w:rsidR="00042FE5">
        <w:rPr>
          <w:rFonts w:hint="eastAsia"/>
        </w:rPr>
        <w:t>三级时序</w:t>
      </w:r>
      <w:r>
        <w:rPr>
          <w:rFonts w:hint="eastAsia"/>
        </w:rPr>
        <w:t>变长指令周期</w:t>
      </w:r>
      <w:r w:rsidR="00042FE5">
        <w:rPr>
          <w:rFonts w:hint="eastAsia"/>
        </w:rPr>
        <w:t>的硬布线控制器，</w:t>
      </w:r>
      <w:r w:rsidR="00063412">
        <w:rPr>
          <w:rFonts w:hint="eastAsia"/>
        </w:rPr>
        <w:t>使</w:t>
      </w:r>
      <w:r w:rsidR="00063412">
        <w:rPr>
          <w:rFonts w:hint="eastAsia"/>
        </w:rPr>
        <w:t>CPU</w:t>
      </w:r>
      <w:r w:rsidR="00063412">
        <w:rPr>
          <w:rFonts w:hint="eastAsia"/>
        </w:rPr>
        <w:t>能够运行表</w:t>
      </w:r>
      <w:r w:rsidR="00063412">
        <w:rPr>
          <w:rFonts w:hint="eastAsia"/>
        </w:rPr>
        <w:t>1</w:t>
      </w:r>
      <w:r w:rsidR="00063412">
        <w:t>.1</w:t>
      </w:r>
      <w:r w:rsidR="00063412">
        <w:rPr>
          <w:rFonts w:hint="eastAsia"/>
        </w:rPr>
        <w:t>中给出的前</w:t>
      </w:r>
      <w:r w:rsidR="00063412">
        <w:rPr>
          <w:rFonts w:hint="eastAsia"/>
        </w:rPr>
        <w:t>5</w:t>
      </w:r>
      <w:r w:rsidR="00063412">
        <w:rPr>
          <w:rFonts w:hint="eastAsia"/>
        </w:rPr>
        <w:t>条指令。具体任务包括设计指令译码器，设计</w:t>
      </w:r>
      <w:r w:rsidR="00387224">
        <w:rPr>
          <w:rFonts w:hint="eastAsia"/>
        </w:rPr>
        <w:t>，变长指令周期时序发生器状态机的设计，变长指令周期时序发生器输出函数的设计，硬布线控制器组合逻辑单元的设计，最后连接各单元设计硬布线控制器，使用排序程序检验</w:t>
      </w:r>
      <w:r w:rsidR="00387224">
        <w:rPr>
          <w:rFonts w:hint="eastAsia"/>
        </w:rPr>
        <w:t>CPU</w:t>
      </w:r>
      <w:r w:rsidR="00387224">
        <w:rPr>
          <w:rFonts w:hint="eastAsia"/>
        </w:rPr>
        <w:t>能否正确运行。</w:t>
      </w:r>
    </w:p>
    <w:p w14:paraId="13B7AAF2" w14:textId="5E8BFCB9" w:rsidR="00387224" w:rsidRDefault="00387224" w:rsidP="00387224">
      <w:pPr>
        <w:pStyle w:val="30"/>
        <w:spacing w:before="229" w:after="229"/>
      </w:pPr>
      <w:r>
        <w:rPr>
          <w:rFonts w:hint="eastAsia"/>
        </w:rPr>
        <w:t>支持中断机制的现代时序</w:t>
      </w:r>
      <w:r>
        <w:rPr>
          <w:rFonts w:hint="eastAsia"/>
        </w:rPr>
        <w:t>RISC</w:t>
      </w:r>
      <w:r>
        <w:t>-</w:t>
      </w:r>
      <w:r>
        <w:rPr>
          <w:rFonts w:hint="eastAsia"/>
        </w:rPr>
        <w:t>V</w:t>
      </w:r>
      <w:r>
        <w:rPr>
          <w:rFonts w:hint="eastAsia"/>
        </w:rPr>
        <w:t>单总线</w:t>
      </w:r>
      <w:r>
        <w:rPr>
          <w:rFonts w:hint="eastAsia"/>
        </w:rPr>
        <w:t>CPU</w:t>
      </w:r>
    </w:p>
    <w:p w14:paraId="3B6B3321" w14:textId="566C6667" w:rsidR="00F46E04" w:rsidRDefault="00F46E04" w:rsidP="00F46E04">
      <w:pPr>
        <w:pStyle w:val="a3"/>
        <w:ind w:firstLine="480"/>
      </w:pPr>
      <w:r>
        <w:rPr>
          <w:rFonts w:hint="eastAsia"/>
        </w:rPr>
        <w:t>CPU</w:t>
      </w:r>
      <w:r>
        <w:rPr>
          <w:rFonts w:hint="eastAsia"/>
        </w:rPr>
        <w:t>的总体架构同样已经给出，需要分别完成</w:t>
      </w:r>
      <w:r w:rsidR="00B45473" w:rsidRPr="00B45473">
        <w:t>现代时序</w:t>
      </w:r>
      <w:r w:rsidR="00B45473" w:rsidRPr="00B45473">
        <w:t>RISC-V</w:t>
      </w:r>
      <w:r w:rsidR="00B45473" w:rsidRPr="00B45473">
        <w:t>单总线</w:t>
      </w:r>
      <w:r w:rsidR="00B45473" w:rsidRPr="00B45473">
        <w:t>CPU</w:t>
      </w:r>
      <w:r w:rsidR="00B45473">
        <w:rPr>
          <w:rFonts w:hint="eastAsia"/>
        </w:rPr>
        <w:t>的微程序控制器和硬布线控制器。</w:t>
      </w:r>
    </w:p>
    <w:p w14:paraId="17A16259" w14:textId="4EFDF8D2" w:rsidR="00B45473" w:rsidRDefault="00B45473" w:rsidP="00F46E04">
      <w:pPr>
        <w:pStyle w:val="a3"/>
        <w:ind w:firstLine="480"/>
      </w:pPr>
      <w:r>
        <w:rPr>
          <w:rFonts w:hint="eastAsia"/>
        </w:rPr>
        <w:t>对微程序控制器，具体任务包括设计指令译码器，设计支持中断的微程序入口查找逻辑，设计支持中断的微程序条件判别测试逻辑</w:t>
      </w:r>
      <w:r w:rsidR="00227A07">
        <w:rPr>
          <w:rFonts w:hint="eastAsia"/>
        </w:rPr>
        <w:t>，最后连接各单元设计，然后运行带中断排序程序检验</w:t>
      </w:r>
      <w:r w:rsidR="00227A07">
        <w:rPr>
          <w:rFonts w:hint="eastAsia"/>
        </w:rPr>
        <w:t>CPU</w:t>
      </w:r>
      <w:r w:rsidR="00227A07">
        <w:rPr>
          <w:rFonts w:hint="eastAsia"/>
        </w:rPr>
        <w:t>能否正确运行。</w:t>
      </w:r>
    </w:p>
    <w:p w14:paraId="003F6B8E" w14:textId="2A6D2239" w:rsidR="00227A07" w:rsidRPr="00F46E04" w:rsidRDefault="00227A07" w:rsidP="00F46E04">
      <w:pPr>
        <w:pStyle w:val="a3"/>
        <w:ind w:firstLine="480"/>
      </w:pPr>
      <w:r>
        <w:rPr>
          <w:rFonts w:hint="eastAsia"/>
        </w:rPr>
        <w:lastRenderedPageBreak/>
        <w:t>对硬布线控制器，可以共用指令译码器，并且状态直接对应微程序，不需要</w:t>
      </w:r>
      <w:r w:rsidR="004F17FB">
        <w:rPr>
          <w:rFonts w:hint="eastAsia"/>
        </w:rPr>
        <w:t>另外设计组合逻辑</w:t>
      </w:r>
      <w:r>
        <w:rPr>
          <w:rFonts w:hint="eastAsia"/>
        </w:rPr>
        <w:t>，其他的具体任务包括设计硬布线状态机</w:t>
      </w:r>
      <w:r w:rsidR="004F17FB">
        <w:rPr>
          <w:rFonts w:hint="eastAsia"/>
        </w:rPr>
        <w:t>，连接各部分设计硬布线控制器，并</w:t>
      </w:r>
      <w:r w:rsidR="002E164F">
        <w:rPr>
          <w:rFonts w:hint="eastAsia"/>
        </w:rPr>
        <w:t>运行</w:t>
      </w:r>
      <w:r w:rsidR="004F17FB">
        <w:rPr>
          <w:rFonts w:hint="eastAsia"/>
        </w:rPr>
        <w:t>带中断的排序程序检验</w:t>
      </w:r>
      <w:r w:rsidR="004F17FB">
        <w:rPr>
          <w:rFonts w:hint="eastAsia"/>
        </w:rPr>
        <w:t>CPU</w:t>
      </w:r>
      <w:r w:rsidR="004F17FB">
        <w:rPr>
          <w:rFonts w:hint="eastAsia"/>
        </w:rPr>
        <w:t>能否正确运行。</w:t>
      </w:r>
    </w:p>
    <w:p w14:paraId="22FCF61D" w14:textId="77777777" w:rsidR="00251310" w:rsidRDefault="00251310" w:rsidP="00251310">
      <w:pPr>
        <w:pStyle w:val="2"/>
      </w:pPr>
      <w:bookmarkStart w:id="21" w:name="_Toc90645850"/>
      <w:r>
        <w:rPr>
          <w:rFonts w:hint="eastAsia"/>
        </w:rPr>
        <w:t>方案设计</w:t>
      </w:r>
      <w:bookmarkEnd w:id="21"/>
    </w:p>
    <w:p w14:paraId="5F4B0C5C" w14:textId="6F7FABE1" w:rsidR="0021458A" w:rsidRDefault="004E5978" w:rsidP="00724743">
      <w:pPr>
        <w:pStyle w:val="30"/>
        <w:tabs>
          <w:tab w:val="left" w:pos="1080"/>
        </w:tabs>
        <w:spacing w:beforeLines="0" w:before="229" w:afterLines="0" w:after="229"/>
        <w:rPr>
          <w:bCs w:val="0"/>
        </w:rPr>
      </w:pPr>
      <w:r w:rsidRPr="004E5978">
        <w:rPr>
          <w:rFonts w:hint="eastAsia"/>
          <w:bCs w:val="0"/>
        </w:rPr>
        <w:t>单总线三级时序变长指令周期</w:t>
      </w:r>
      <w:r w:rsidRPr="004E5978">
        <w:rPr>
          <w:rFonts w:hint="eastAsia"/>
          <w:bCs w:val="0"/>
        </w:rPr>
        <w:t>RISC</w:t>
      </w:r>
      <w:r w:rsidRPr="004E5978">
        <w:rPr>
          <w:bCs w:val="0"/>
        </w:rPr>
        <w:t>-</w:t>
      </w:r>
      <w:r w:rsidRPr="004E5978">
        <w:rPr>
          <w:rFonts w:hint="eastAsia"/>
          <w:bCs w:val="0"/>
        </w:rPr>
        <w:t>V</w:t>
      </w:r>
      <w:r w:rsidRPr="004E5978">
        <w:rPr>
          <w:bCs w:val="0"/>
        </w:rPr>
        <w:t xml:space="preserve"> </w:t>
      </w:r>
      <w:r w:rsidRPr="004E5978">
        <w:rPr>
          <w:rFonts w:hint="eastAsia"/>
          <w:bCs w:val="0"/>
        </w:rPr>
        <w:t>CPU</w:t>
      </w:r>
    </w:p>
    <w:p w14:paraId="0FF1C137" w14:textId="0490764F" w:rsidR="00724743" w:rsidRDefault="00724743" w:rsidP="00724743">
      <w:pPr>
        <w:pStyle w:val="a3"/>
        <w:ind w:firstLine="480"/>
      </w:pPr>
      <w:r>
        <w:rPr>
          <w:rFonts w:hint="eastAsia"/>
        </w:rPr>
        <w:t>1</w:t>
      </w:r>
      <w:r>
        <w:t xml:space="preserve">. </w:t>
      </w:r>
      <w:r w:rsidRPr="00724743">
        <w:rPr>
          <w:rFonts w:hint="eastAsia"/>
        </w:rPr>
        <w:t>RISC-V</w:t>
      </w:r>
      <w:r w:rsidRPr="00724743">
        <w:rPr>
          <w:rFonts w:hint="eastAsia"/>
        </w:rPr>
        <w:t>指令译码器设计</w:t>
      </w:r>
    </w:p>
    <w:p w14:paraId="351772BE" w14:textId="69BB9845" w:rsidR="00C76720" w:rsidRDefault="00C76720" w:rsidP="009E02B1">
      <w:pPr>
        <w:pStyle w:val="a3"/>
        <w:ind w:firstLine="480"/>
      </w:pPr>
      <w:r>
        <w:rPr>
          <w:rFonts w:hint="eastAsia"/>
        </w:rPr>
        <w:t>题目已经将输入</w:t>
      </w:r>
      <w:r w:rsidR="009E02B1">
        <w:rPr>
          <w:rFonts w:hint="eastAsia"/>
        </w:rPr>
        <w:t>指令</w:t>
      </w:r>
      <w:r>
        <w:rPr>
          <w:rFonts w:hint="eastAsia"/>
        </w:rPr>
        <w:t>切分为</w:t>
      </w:r>
      <w:r>
        <w:rPr>
          <w:rFonts w:hint="eastAsia"/>
        </w:rPr>
        <w:t>OP</w:t>
      </w:r>
      <w:r>
        <w:rPr>
          <w:rFonts w:hint="eastAsia"/>
        </w:rPr>
        <w:t>，</w:t>
      </w:r>
      <w:r>
        <w:rPr>
          <w:rFonts w:hint="eastAsia"/>
        </w:rPr>
        <w:t>FUNCT</w:t>
      </w:r>
      <w:r>
        <w:t>3</w:t>
      </w:r>
      <w:r>
        <w:rPr>
          <w:rFonts w:hint="eastAsia"/>
        </w:rPr>
        <w:t>和</w:t>
      </w:r>
      <w:r>
        <w:rPr>
          <w:rFonts w:hint="eastAsia"/>
        </w:rPr>
        <w:t>FUNCT</w:t>
      </w:r>
      <w:r>
        <w:t>7</w:t>
      </w:r>
      <w:r>
        <w:rPr>
          <w:rFonts w:hint="eastAsia"/>
        </w:rPr>
        <w:t>三个字段，并</w:t>
      </w:r>
      <w:r w:rsidR="00A26FAD">
        <w:rPr>
          <w:rFonts w:hint="eastAsia"/>
        </w:rPr>
        <w:t>给出提示使用</w:t>
      </w:r>
      <w:r w:rsidR="00A26FAD">
        <w:rPr>
          <w:rFonts w:hint="eastAsia"/>
        </w:rPr>
        <w:t>OP_</w:t>
      </w:r>
      <w:r w:rsidR="00A26FAD">
        <w:t>Funct3</w:t>
      </w:r>
      <w:r w:rsidR="00A26FAD">
        <w:rPr>
          <w:rFonts w:hint="eastAsia"/>
        </w:rPr>
        <w:t>判断指令类型。查阅</w:t>
      </w:r>
      <w:r w:rsidR="00A26FAD">
        <w:rPr>
          <w:rFonts w:hint="eastAsia"/>
        </w:rPr>
        <w:t>RISC</w:t>
      </w:r>
      <w:r w:rsidR="00A26FAD">
        <w:t>-</w:t>
      </w:r>
      <w:r w:rsidR="00A26FAD">
        <w:rPr>
          <w:rFonts w:hint="eastAsia"/>
        </w:rPr>
        <w:t>V</w:t>
      </w:r>
      <w:r w:rsidR="00A26FAD">
        <w:rPr>
          <w:rFonts w:hint="eastAsia"/>
        </w:rPr>
        <w:t>指令码表可以知道几个指令的</w:t>
      </w:r>
      <w:r w:rsidR="00A26FAD">
        <w:rPr>
          <w:rFonts w:hint="eastAsia"/>
        </w:rPr>
        <w:t>OP</w:t>
      </w:r>
      <w:r w:rsidR="00A26FAD">
        <w:rPr>
          <w:rFonts w:hint="eastAsia"/>
        </w:rPr>
        <w:t>字段和</w:t>
      </w:r>
      <w:r w:rsidR="00A26FAD">
        <w:rPr>
          <w:rFonts w:hint="eastAsia"/>
        </w:rPr>
        <w:t>Funct</w:t>
      </w:r>
      <w:r w:rsidR="00A26FAD">
        <w:t>3</w:t>
      </w:r>
      <w:r w:rsidR="00A26FAD">
        <w:rPr>
          <w:rFonts w:hint="eastAsia"/>
        </w:rPr>
        <w:t>字段，</w:t>
      </w:r>
      <w:r w:rsidR="00CB5824">
        <w:rPr>
          <w:rFonts w:hint="eastAsia"/>
        </w:rPr>
        <w:t>如图</w:t>
      </w:r>
      <w:r w:rsidR="00CB5824">
        <w:rPr>
          <w:rFonts w:hint="eastAsia"/>
        </w:rPr>
        <w:t>1</w:t>
      </w:r>
      <w:r w:rsidR="00CB5824">
        <w:t>.1</w:t>
      </w:r>
      <w:r w:rsidR="00CB5824">
        <w:rPr>
          <w:rFonts w:hint="eastAsia"/>
        </w:rPr>
        <w:t>所示</w:t>
      </w:r>
      <w:r w:rsidR="00A26FAD">
        <w:rPr>
          <w:rFonts w:hint="eastAsia"/>
        </w:rPr>
        <w:t>将这两个字段拼接起来然后和</w:t>
      </w:r>
      <w:r w:rsidR="00A26FAD" w:rsidRPr="00A26FAD">
        <w:rPr>
          <w:rFonts w:hint="eastAsia"/>
        </w:rPr>
        <w:t>OP_</w:t>
      </w:r>
      <w:r w:rsidR="00A26FAD" w:rsidRPr="00A26FAD">
        <w:t>Funct3</w:t>
      </w:r>
      <w:r w:rsidR="00A26FAD">
        <w:rPr>
          <w:rFonts w:hint="eastAsia"/>
        </w:rPr>
        <w:t>比较即可。电路图如图</w:t>
      </w:r>
      <w:r w:rsidR="00A26FAD">
        <w:rPr>
          <w:rFonts w:hint="eastAsia"/>
        </w:rPr>
        <w:t>1</w:t>
      </w:r>
      <w:r w:rsidR="00A26FAD">
        <w:t>.</w:t>
      </w:r>
      <w:r w:rsidR="00CB5824">
        <w:t>2</w:t>
      </w:r>
      <w:r w:rsidR="00A26FAD">
        <w:rPr>
          <w:rFonts w:hint="eastAsia"/>
        </w:rPr>
        <w:t>。</w:t>
      </w:r>
    </w:p>
    <w:p w14:paraId="7FE35C53" w14:textId="53B69C5D" w:rsidR="00CB5824" w:rsidRDefault="00CB5824" w:rsidP="009D04F0">
      <w:pPr>
        <w:pStyle w:val="a3"/>
        <w:ind w:firstLineChars="0" w:firstLine="0"/>
        <w:jc w:val="center"/>
      </w:pPr>
      <w:r>
        <w:rPr>
          <w:rFonts w:hint="eastAsia"/>
          <w:noProof/>
        </w:rPr>
        <w:drawing>
          <wp:inline distT="0" distB="0" distL="0" distR="0" wp14:anchorId="0A96DDDA" wp14:editId="413BC86A">
            <wp:extent cx="5261126" cy="1333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1982" cy="1348925"/>
                    </a:xfrm>
                    <a:prstGeom prst="rect">
                      <a:avLst/>
                    </a:prstGeom>
                    <a:noFill/>
                    <a:ln>
                      <a:noFill/>
                    </a:ln>
                  </pic:spPr>
                </pic:pic>
              </a:graphicData>
            </a:graphic>
          </wp:inline>
        </w:drawing>
      </w:r>
    </w:p>
    <w:p w14:paraId="1F997E2B" w14:textId="33C244FF" w:rsidR="00CB5824" w:rsidRDefault="00CB5824" w:rsidP="00966AF1">
      <w:pPr>
        <w:pStyle w:val="aff1"/>
        <w:spacing w:before="91" w:after="91"/>
      </w:pPr>
      <w:r>
        <w:rPr>
          <w:rFonts w:hint="eastAsia"/>
        </w:rPr>
        <w:t>图1</w:t>
      </w:r>
      <w:r>
        <w:t>.1</w:t>
      </w:r>
      <w:r w:rsidR="00966AF1">
        <w:t xml:space="preserve"> </w:t>
      </w:r>
      <w:r w:rsidR="00966AF1">
        <w:rPr>
          <w:rFonts w:hint="eastAsia"/>
        </w:rPr>
        <w:t>五条RISC</w:t>
      </w:r>
      <w:r w:rsidR="00966AF1">
        <w:t>-</w:t>
      </w:r>
      <w:r w:rsidR="00966AF1">
        <w:rPr>
          <w:rFonts w:hint="eastAsia"/>
        </w:rPr>
        <w:t>V指令编码</w:t>
      </w:r>
    </w:p>
    <w:p w14:paraId="0A205506" w14:textId="6B4A9293" w:rsidR="00724743" w:rsidRDefault="00C76720" w:rsidP="009D04F0">
      <w:pPr>
        <w:pStyle w:val="a3"/>
        <w:ind w:firstLineChars="0" w:firstLine="0"/>
        <w:jc w:val="center"/>
      </w:pPr>
      <w:r>
        <w:rPr>
          <w:rFonts w:hint="eastAsia"/>
          <w:noProof/>
        </w:rPr>
        <w:drawing>
          <wp:inline distT="0" distB="0" distL="0" distR="0" wp14:anchorId="6E92FDD4" wp14:editId="4F7771D1">
            <wp:extent cx="4881410" cy="2667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9046" cy="2687563"/>
                    </a:xfrm>
                    <a:prstGeom prst="rect">
                      <a:avLst/>
                    </a:prstGeom>
                    <a:noFill/>
                    <a:ln>
                      <a:noFill/>
                    </a:ln>
                  </pic:spPr>
                </pic:pic>
              </a:graphicData>
            </a:graphic>
          </wp:inline>
        </w:drawing>
      </w:r>
    </w:p>
    <w:p w14:paraId="5CA0C151" w14:textId="5ED3C009" w:rsidR="00DF4D94" w:rsidRDefault="00CB5824" w:rsidP="00966AF1">
      <w:pPr>
        <w:pStyle w:val="aff1"/>
        <w:spacing w:before="91" w:after="91"/>
      </w:pPr>
      <w:r>
        <w:rPr>
          <w:rFonts w:hint="eastAsia"/>
        </w:rPr>
        <w:t>图1</w:t>
      </w:r>
      <w:r>
        <w:t>.2</w:t>
      </w:r>
      <w:r w:rsidR="00966AF1">
        <w:t xml:space="preserve"> </w:t>
      </w:r>
      <w:r w:rsidR="00966AF1">
        <w:rPr>
          <w:rFonts w:hint="eastAsia"/>
        </w:rPr>
        <w:t>指令译码器电路</w:t>
      </w:r>
    </w:p>
    <w:p w14:paraId="04BD2D2D" w14:textId="639C40D7" w:rsidR="00CB5824" w:rsidRDefault="00CB5824" w:rsidP="00724743">
      <w:pPr>
        <w:pStyle w:val="a3"/>
        <w:ind w:firstLine="480"/>
      </w:pPr>
      <w:r>
        <w:rPr>
          <w:rFonts w:hint="eastAsia"/>
        </w:rPr>
        <w:lastRenderedPageBreak/>
        <w:t>2</w:t>
      </w:r>
      <w:r>
        <w:t>.</w:t>
      </w:r>
      <w:r w:rsidRPr="00CB5824">
        <w:rPr>
          <w:rFonts w:hint="eastAsia"/>
        </w:rPr>
        <w:t>时序发生器状态机的设计</w:t>
      </w:r>
    </w:p>
    <w:p w14:paraId="09AA8ACA" w14:textId="4CDC2F18" w:rsidR="00CB5824" w:rsidRDefault="00EA018E" w:rsidP="009E02B1">
      <w:pPr>
        <w:pStyle w:val="a3"/>
        <w:ind w:firstLine="480"/>
      </w:pPr>
      <w:r>
        <w:rPr>
          <w:rFonts w:hint="eastAsia"/>
        </w:rPr>
        <w:t>根据</w:t>
      </w:r>
      <w:r w:rsidR="00897F11">
        <w:rPr>
          <w:rFonts w:hint="eastAsia"/>
        </w:rPr>
        <w:t>有限状态机</w:t>
      </w:r>
      <w:r>
        <w:rPr>
          <w:rFonts w:hint="eastAsia"/>
        </w:rPr>
        <w:t>的状态转换条件，填写</w:t>
      </w:r>
      <w:r>
        <w:rPr>
          <w:rFonts w:hint="eastAsia"/>
        </w:rPr>
        <w:t>Excel</w:t>
      </w:r>
      <w:r>
        <w:rPr>
          <w:rFonts w:hint="eastAsia"/>
        </w:rPr>
        <w:t>的状态转换表，如图</w:t>
      </w:r>
      <w:r>
        <w:rPr>
          <w:rFonts w:hint="eastAsia"/>
        </w:rPr>
        <w:t>1</w:t>
      </w:r>
      <w:r>
        <w:t>.3</w:t>
      </w:r>
      <w:r>
        <w:rPr>
          <w:rFonts w:hint="eastAsia"/>
        </w:rPr>
        <w:t>所示</w:t>
      </w:r>
      <w:r w:rsidR="000644CE">
        <w:rPr>
          <w:rFonts w:hint="eastAsia"/>
        </w:rPr>
        <w:t>，主要注意</w:t>
      </w:r>
      <w:r w:rsidR="000644CE">
        <w:rPr>
          <w:rFonts w:hint="eastAsia"/>
        </w:rPr>
        <w:t>slt</w:t>
      </w:r>
      <w:r w:rsidR="000644CE">
        <w:rPr>
          <w:rFonts w:hint="eastAsia"/>
        </w:rPr>
        <w:t>指令和</w:t>
      </w:r>
      <w:r w:rsidR="000644CE">
        <w:rPr>
          <w:rFonts w:hint="eastAsia"/>
        </w:rPr>
        <w:t>addi</w:t>
      </w:r>
      <w:r w:rsidR="000644CE">
        <w:rPr>
          <w:rFonts w:hint="eastAsia"/>
        </w:rPr>
        <w:t>指令没有计算周期，与</w:t>
      </w:r>
      <w:r w:rsidR="000644CE">
        <w:rPr>
          <w:rFonts w:hint="eastAsia"/>
        </w:rPr>
        <w:t>lw</w:t>
      </w:r>
      <w:r w:rsidR="000644CE">
        <w:rPr>
          <w:rFonts w:hint="eastAsia"/>
        </w:rPr>
        <w:t>，</w:t>
      </w:r>
      <w:r w:rsidR="000644CE">
        <w:rPr>
          <w:rFonts w:hint="eastAsia"/>
        </w:rPr>
        <w:t>sw</w:t>
      </w:r>
      <w:r w:rsidR="000644CE">
        <w:rPr>
          <w:rFonts w:hint="eastAsia"/>
        </w:rPr>
        <w:t>，</w:t>
      </w:r>
      <w:r w:rsidR="000644CE">
        <w:rPr>
          <w:rFonts w:hint="eastAsia"/>
        </w:rPr>
        <w:t>beq</w:t>
      </w:r>
      <w:r w:rsidR="000644CE">
        <w:rPr>
          <w:rFonts w:hint="eastAsia"/>
        </w:rPr>
        <w:t>在取指周期的最后一个周期的状态转换情况不同。输入完成后</w:t>
      </w:r>
      <w:r>
        <w:rPr>
          <w:rFonts w:hint="eastAsia"/>
        </w:rPr>
        <w:t>即可得到次态</w:t>
      </w:r>
      <w:r w:rsidR="000644CE">
        <w:rPr>
          <w:rFonts w:hint="eastAsia"/>
        </w:rPr>
        <w:t>与现态之间的逻辑表达式</w:t>
      </w:r>
      <w:r w:rsidR="0000146E">
        <w:rPr>
          <w:rFonts w:hint="eastAsia"/>
        </w:rPr>
        <w:t>，</w:t>
      </w:r>
      <w:r>
        <w:rPr>
          <w:rFonts w:hint="eastAsia"/>
        </w:rPr>
        <w:t>然后将得到</w:t>
      </w:r>
      <w:r w:rsidR="0000146E">
        <w:rPr>
          <w:rFonts w:hint="eastAsia"/>
        </w:rPr>
        <w:t>的</w:t>
      </w:r>
      <w:r>
        <w:rPr>
          <w:rFonts w:hint="eastAsia"/>
        </w:rPr>
        <w:t>逻辑表达式输入</w:t>
      </w:r>
      <w:r>
        <w:rPr>
          <w:rFonts w:hint="eastAsia"/>
        </w:rPr>
        <w:t>logsim</w:t>
      </w:r>
      <w:r>
        <w:rPr>
          <w:rFonts w:hint="eastAsia"/>
        </w:rPr>
        <w:t>的分析组合逻辑电路功能中即可自动生成逻辑电路。</w:t>
      </w:r>
    </w:p>
    <w:p w14:paraId="6B1A72A5" w14:textId="1C1FA5C4" w:rsidR="00EA018E" w:rsidRDefault="00EA018E" w:rsidP="009D04F0">
      <w:pPr>
        <w:pStyle w:val="a3"/>
        <w:ind w:firstLineChars="0" w:firstLine="0"/>
        <w:jc w:val="center"/>
      </w:pPr>
      <w:r>
        <w:rPr>
          <w:noProof/>
        </w:rPr>
        <w:drawing>
          <wp:inline distT="0" distB="0" distL="0" distR="0" wp14:anchorId="5856B629" wp14:editId="33EE4882">
            <wp:extent cx="4210090" cy="23012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3171" cy="2319322"/>
                    </a:xfrm>
                    <a:prstGeom prst="rect">
                      <a:avLst/>
                    </a:prstGeom>
                  </pic:spPr>
                </pic:pic>
              </a:graphicData>
            </a:graphic>
          </wp:inline>
        </w:drawing>
      </w:r>
    </w:p>
    <w:p w14:paraId="52A1883C" w14:textId="4BAFE064" w:rsidR="00DF4D94" w:rsidRDefault="00EA018E" w:rsidP="00F10FBC">
      <w:pPr>
        <w:pStyle w:val="aff1"/>
        <w:spacing w:before="91" w:after="91"/>
      </w:pPr>
      <w:r>
        <w:rPr>
          <w:rFonts w:hint="eastAsia"/>
        </w:rPr>
        <w:t>图1</w:t>
      </w:r>
      <w:r>
        <w:t>.3</w:t>
      </w:r>
      <w:r w:rsidR="00966AF1">
        <w:t xml:space="preserve"> </w:t>
      </w:r>
      <w:r w:rsidR="00F10FBC">
        <w:rPr>
          <w:rFonts w:hint="eastAsia"/>
        </w:rPr>
        <w:t>三级时序硬布线控制器</w:t>
      </w:r>
      <w:r w:rsidR="00966AF1">
        <w:rPr>
          <w:rFonts w:hint="eastAsia"/>
        </w:rPr>
        <w:t>时序发生器状态机状态转换表</w:t>
      </w:r>
    </w:p>
    <w:p w14:paraId="07AF0ED4" w14:textId="7C705D7B" w:rsidR="00EA018E" w:rsidRDefault="00EA018E" w:rsidP="00724743">
      <w:pPr>
        <w:pStyle w:val="a3"/>
        <w:ind w:firstLine="480"/>
      </w:pPr>
      <w:r>
        <w:rPr>
          <w:rFonts w:hint="eastAsia"/>
        </w:rPr>
        <w:t>3</w:t>
      </w:r>
      <w:r>
        <w:t>.</w:t>
      </w:r>
      <w:r w:rsidRPr="00EA018E">
        <w:rPr>
          <w:rFonts w:hint="eastAsia"/>
        </w:rPr>
        <w:t xml:space="preserve"> </w:t>
      </w:r>
      <w:r w:rsidRPr="00EA018E">
        <w:rPr>
          <w:rFonts w:hint="eastAsia"/>
        </w:rPr>
        <w:t>时序发生器输出函数设计</w:t>
      </w:r>
    </w:p>
    <w:p w14:paraId="7DBF2EAB" w14:textId="204F1936" w:rsidR="00EA018E" w:rsidRDefault="000644CE" w:rsidP="009E02B1">
      <w:pPr>
        <w:pStyle w:val="a3"/>
        <w:ind w:firstLine="480"/>
      </w:pPr>
      <w:r>
        <w:rPr>
          <w:rFonts w:hint="eastAsia"/>
        </w:rPr>
        <w:t>时序发生器输出的是机器周期信号和节拍电位信号。一条指令有三个机器周期，其中取值周期</w:t>
      </w:r>
      <w:r w:rsidR="0000146E">
        <w:rPr>
          <w:rFonts w:hint="eastAsia"/>
        </w:rPr>
        <w:t>有四个节拍电位，计算周期有两个节拍电位，执行周期有三个节拍电位，一个状态对应一个节拍电位，将这些信息填入</w:t>
      </w:r>
      <w:r w:rsidR="0000146E">
        <w:rPr>
          <w:rFonts w:hint="eastAsia"/>
        </w:rPr>
        <w:t>Excel</w:t>
      </w:r>
      <w:r w:rsidR="0000146E">
        <w:rPr>
          <w:rFonts w:hint="eastAsia"/>
        </w:rPr>
        <w:t>表中，如图</w:t>
      </w:r>
      <w:r w:rsidR="0000146E">
        <w:rPr>
          <w:rFonts w:hint="eastAsia"/>
        </w:rPr>
        <w:t>1</w:t>
      </w:r>
      <w:r w:rsidR="0000146E">
        <w:t>.4</w:t>
      </w:r>
      <w:r w:rsidR="0000146E">
        <w:rPr>
          <w:rFonts w:hint="eastAsia"/>
        </w:rPr>
        <w:t>，通过</w:t>
      </w:r>
      <w:r w:rsidR="0000146E">
        <w:rPr>
          <w:rFonts w:hint="eastAsia"/>
        </w:rPr>
        <w:t>Excel</w:t>
      </w:r>
      <w:r w:rsidR="0000146E">
        <w:rPr>
          <w:rFonts w:hint="eastAsia"/>
        </w:rPr>
        <w:t>得到输出与现态之间的逻辑表达式，然后利用</w:t>
      </w:r>
      <w:r w:rsidR="0000146E">
        <w:rPr>
          <w:rFonts w:hint="eastAsia"/>
        </w:rPr>
        <w:t>logsim</w:t>
      </w:r>
      <w:r w:rsidR="0000146E">
        <w:rPr>
          <w:rFonts w:hint="eastAsia"/>
        </w:rPr>
        <w:t>的分析组合逻辑电路功能即可。</w:t>
      </w:r>
    </w:p>
    <w:p w14:paraId="0633540E" w14:textId="38C3BAD3" w:rsidR="0000146E" w:rsidRDefault="0000146E" w:rsidP="009D04F0">
      <w:pPr>
        <w:pStyle w:val="a3"/>
        <w:ind w:firstLineChars="0" w:firstLine="0"/>
        <w:jc w:val="center"/>
      </w:pPr>
      <w:r>
        <w:rPr>
          <w:noProof/>
        </w:rPr>
        <w:drawing>
          <wp:inline distT="0" distB="0" distL="0" distR="0" wp14:anchorId="365136C6" wp14:editId="04B6BEB2">
            <wp:extent cx="4472940" cy="126115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7350" cy="1279312"/>
                    </a:xfrm>
                    <a:prstGeom prst="rect">
                      <a:avLst/>
                    </a:prstGeom>
                  </pic:spPr>
                </pic:pic>
              </a:graphicData>
            </a:graphic>
          </wp:inline>
        </w:drawing>
      </w:r>
    </w:p>
    <w:p w14:paraId="4E08960B" w14:textId="3523523D" w:rsidR="00DF4D94" w:rsidRDefault="0000146E" w:rsidP="00F10FBC">
      <w:pPr>
        <w:pStyle w:val="aff1"/>
        <w:spacing w:before="91" w:after="91"/>
      </w:pPr>
      <w:r>
        <w:rPr>
          <w:rFonts w:hint="eastAsia"/>
        </w:rPr>
        <w:t>图1</w:t>
      </w:r>
      <w:r>
        <w:t>.4</w:t>
      </w:r>
      <w:r w:rsidR="00966AF1">
        <w:t xml:space="preserve"> </w:t>
      </w:r>
      <w:r w:rsidR="00F10FBC">
        <w:rPr>
          <w:rFonts w:hint="eastAsia"/>
        </w:rPr>
        <w:t>三级时序硬布线控制器</w:t>
      </w:r>
      <w:r w:rsidR="00966AF1">
        <w:rPr>
          <w:rFonts w:hint="eastAsia"/>
        </w:rPr>
        <w:t>时序发生器输出函数表</w:t>
      </w:r>
    </w:p>
    <w:p w14:paraId="59E08D84" w14:textId="1D92A3C1" w:rsidR="0000146E" w:rsidRDefault="0000146E" w:rsidP="00724743">
      <w:pPr>
        <w:pStyle w:val="a3"/>
        <w:ind w:firstLine="480"/>
      </w:pPr>
      <w:r>
        <w:rPr>
          <w:rFonts w:hint="eastAsia"/>
        </w:rPr>
        <w:t>4</w:t>
      </w:r>
      <w:r>
        <w:t>.</w:t>
      </w:r>
      <w:r w:rsidR="00825897" w:rsidRPr="00825897">
        <w:rPr>
          <w:rFonts w:hint="eastAsia"/>
        </w:rPr>
        <w:t xml:space="preserve"> </w:t>
      </w:r>
      <w:r w:rsidR="00825897" w:rsidRPr="00825897">
        <w:rPr>
          <w:rFonts w:hint="eastAsia"/>
        </w:rPr>
        <w:t>硬布线控制器组合逻辑单元</w:t>
      </w:r>
    </w:p>
    <w:p w14:paraId="1DA0E5BA" w14:textId="452B0E9F" w:rsidR="00825897" w:rsidRDefault="00825897" w:rsidP="00724743">
      <w:pPr>
        <w:pStyle w:val="a3"/>
        <w:ind w:firstLine="480"/>
      </w:pPr>
      <w:r>
        <w:rPr>
          <w:rFonts w:hint="eastAsia"/>
        </w:rPr>
        <w:t>组合逻辑单元的主要任务是根据机器周期电位和节拍电位给出不同指令每个节拍的控制信号。首先要分析每个节拍不同指令需要的不同信号，然后将其填写到</w:t>
      </w:r>
      <w:r>
        <w:rPr>
          <w:rFonts w:hint="eastAsia"/>
        </w:rPr>
        <w:t>Excel</w:t>
      </w:r>
      <w:r>
        <w:rPr>
          <w:rFonts w:hint="eastAsia"/>
        </w:rPr>
        <w:t>表格中，如图</w:t>
      </w:r>
      <w:r>
        <w:rPr>
          <w:rFonts w:hint="eastAsia"/>
        </w:rPr>
        <w:t>1</w:t>
      </w:r>
      <w:r>
        <w:t>.5</w:t>
      </w:r>
      <w:r>
        <w:rPr>
          <w:rFonts w:hint="eastAsia"/>
        </w:rPr>
        <w:t>所示</w:t>
      </w:r>
      <w:r w:rsidR="00BD49D8">
        <w:rPr>
          <w:rFonts w:hint="eastAsia"/>
        </w:rPr>
        <w:t>。</w:t>
      </w:r>
      <w:r>
        <w:rPr>
          <w:rFonts w:hint="eastAsia"/>
        </w:rPr>
        <w:t>通过</w:t>
      </w:r>
      <w:r>
        <w:rPr>
          <w:rFonts w:hint="eastAsia"/>
        </w:rPr>
        <w:t>Excel</w:t>
      </w:r>
      <w:r>
        <w:rPr>
          <w:rFonts w:hint="eastAsia"/>
        </w:rPr>
        <w:t>自动生成控制信号与输入的机器周期电位、节拍电位</w:t>
      </w:r>
      <w:r>
        <w:rPr>
          <w:rFonts w:hint="eastAsia"/>
        </w:rPr>
        <w:lastRenderedPageBreak/>
        <w:t>以及指令之间的逻辑表达式，然后利用</w:t>
      </w:r>
      <w:r>
        <w:rPr>
          <w:rFonts w:hint="eastAsia"/>
        </w:rPr>
        <w:t>logisim</w:t>
      </w:r>
      <w:r>
        <w:rPr>
          <w:rFonts w:hint="eastAsia"/>
        </w:rPr>
        <w:t>自动生成组合逻辑电路。</w:t>
      </w:r>
    </w:p>
    <w:p w14:paraId="075F3F5D" w14:textId="201E8F4E" w:rsidR="00825897" w:rsidRDefault="00C90DA5" w:rsidP="008D6BC4">
      <w:pPr>
        <w:pStyle w:val="a3"/>
        <w:ind w:firstLineChars="0" w:firstLine="0"/>
        <w:jc w:val="center"/>
      </w:pPr>
      <w:r>
        <w:rPr>
          <w:noProof/>
        </w:rPr>
        <w:drawing>
          <wp:inline distT="0" distB="0" distL="0" distR="0" wp14:anchorId="58952459" wp14:editId="23E326D0">
            <wp:extent cx="5469255" cy="3077409"/>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1911" cy="3084530"/>
                    </a:xfrm>
                    <a:prstGeom prst="rect">
                      <a:avLst/>
                    </a:prstGeom>
                  </pic:spPr>
                </pic:pic>
              </a:graphicData>
            </a:graphic>
          </wp:inline>
        </w:drawing>
      </w:r>
    </w:p>
    <w:p w14:paraId="4F6C674C" w14:textId="496969B0" w:rsidR="00C90DA5" w:rsidRDefault="00C90DA5" w:rsidP="00F10FBC">
      <w:pPr>
        <w:pStyle w:val="aff1"/>
        <w:spacing w:before="91" w:after="91"/>
      </w:pPr>
      <w:r>
        <w:rPr>
          <w:rFonts w:hint="eastAsia"/>
        </w:rPr>
        <w:t>图1</w:t>
      </w:r>
      <w:r>
        <w:t>.5</w:t>
      </w:r>
      <w:r w:rsidR="00264D97">
        <w:t xml:space="preserve"> </w:t>
      </w:r>
      <w:r w:rsidR="00F10FBC">
        <w:rPr>
          <w:rFonts w:hint="eastAsia"/>
        </w:rPr>
        <w:t>三级时序</w:t>
      </w:r>
      <w:r w:rsidR="00264D97">
        <w:rPr>
          <w:rFonts w:hint="eastAsia"/>
        </w:rPr>
        <w:t>硬布线控制器组合逻辑输出函数逻辑设计表</w:t>
      </w:r>
    </w:p>
    <w:p w14:paraId="5255B588" w14:textId="77777777" w:rsidR="008A7DA9" w:rsidRPr="008A7DA9" w:rsidRDefault="008A7DA9" w:rsidP="008D6BC4">
      <w:pPr>
        <w:pStyle w:val="a3"/>
        <w:ind w:firstLineChars="0" w:firstLine="0"/>
        <w:jc w:val="center"/>
      </w:pPr>
      <w:r w:rsidRPr="008A7DA9">
        <w:rPr>
          <w:noProof/>
        </w:rPr>
        <w:drawing>
          <wp:inline distT="0" distB="0" distL="0" distR="0" wp14:anchorId="5CFC015E" wp14:editId="6EBBCE24">
            <wp:extent cx="5833923" cy="3009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35756" cy="3010846"/>
                    </a:xfrm>
                    <a:prstGeom prst="rect">
                      <a:avLst/>
                    </a:prstGeom>
                    <a:noFill/>
                    <a:ln>
                      <a:noFill/>
                    </a:ln>
                  </pic:spPr>
                </pic:pic>
              </a:graphicData>
            </a:graphic>
          </wp:inline>
        </w:drawing>
      </w:r>
    </w:p>
    <w:p w14:paraId="1F110686" w14:textId="3BE1F8EA" w:rsidR="00DF4D94" w:rsidRDefault="008A7DA9" w:rsidP="00F10FBC">
      <w:pPr>
        <w:pStyle w:val="aff1"/>
        <w:spacing w:before="91" w:after="91"/>
      </w:pPr>
      <w:r w:rsidRPr="008A7DA9">
        <w:rPr>
          <w:rFonts w:hint="eastAsia"/>
        </w:rPr>
        <w:t>图1</w:t>
      </w:r>
      <w:r w:rsidRPr="008A7DA9">
        <w:t>.6</w:t>
      </w:r>
      <w:r w:rsidR="00264D97">
        <w:t xml:space="preserve"> </w:t>
      </w:r>
      <w:r w:rsidR="00264D97">
        <w:rPr>
          <w:rFonts w:hint="eastAsia"/>
        </w:rPr>
        <w:t>三级时序硬布线控制器电路图</w:t>
      </w:r>
    </w:p>
    <w:p w14:paraId="34FC1FA4" w14:textId="1E8A0A7C" w:rsidR="004E3A68" w:rsidRDefault="004E3A68" w:rsidP="00724743">
      <w:pPr>
        <w:pStyle w:val="a3"/>
        <w:ind w:firstLine="480"/>
      </w:pPr>
      <w:r>
        <w:rPr>
          <w:rFonts w:hint="eastAsia"/>
        </w:rPr>
        <w:t>5</w:t>
      </w:r>
      <w:r>
        <w:t xml:space="preserve"> .</w:t>
      </w:r>
      <w:r w:rsidRPr="004E3A68">
        <w:rPr>
          <w:rFonts w:hint="eastAsia"/>
        </w:rPr>
        <w:t>硬布线控制器设计</w:t>
      </w:r>
    </w:p>
    <w:p w14:paraId="30C0E86D" w14:textId="683653DE" w:rsidR="004E3A68" w:rsidRDefault="004E3A68" w:rsidP="00724743">
      <w:pPr>
        <w:pStyle w:val="a3"/>
        <w:ind w:firstLine="480"/>
      </w:pPr>
      <w:r>
        <w:rPr>
          <w:rFonts w:hint="eastAsia"/>
        </w:rPr>
        <w:t>指令译码器和</w:t>
      </w:r>
      <w:r w:rsidRPr="004E3A68">
        <w:rPr>
          <w:rFonts w:hint="eastAsia"/>
        </w:rPr>
        <w:t>组合逻辑单元</w:t>
      </w:r>
      <w:r>
        <w:rPr>
          <w:rFonts w:hint="eastAsia"/>
        </w:rPr>
        <w:t>已经连好，</w:t>
      </w:r>
      <w:r w:rsidR="00072E54">
        <w:rPr>
          <w:rFonts w:hint="eastAsia"/>
        </w:rPr>
        <w:t>两个都是组合逻辑电路，所以并不难理解。</w:t>
      </w:r>
      <w:r>
        <w:rPr>
          <w:rFonts w:hint="eastAsia"/>
        </w:rPr>
        <w:t>时序发生器</w:t>
      </w:r>
      <w:r w:rsidR="00072E54">
        <w:rPr>
          <w:rFonts w:hint="eastAsia"/>
        </w:rPr>
        <w:t>是一个同步时序逻辑电路，完成状态的转换并输出一个状态对应的相应信息，状态机的</w:t>
      </w:r>
      <w:r>
        <w:rPr>
          <w:rFonts w:hint="eastAsia"/>
        </w:rPr>
        <w:t>输入是现态和指令信号，输出的是次态，状态寄存器中存放的是现态，将</w:t>
      </w:r>
      <w:r>
        <w:rPr>
          <w:rFonts w:hint="eastAsia"/>
        </w:rPr>
        <w:lastRenderedPageBreak/>
        <w:t>现态连接到输出函数既可输出状态节拍信号</w:t>
      </w:r>
      <w:r w:rsidR="00072E54">
        <w:rPr>
          <w:rFonts w:hint="eastAsia"/>
        </w:rPr>
        <w:t>。电路图如图</w:t>
      </w:r>
      <w:r w:rsidR="00072E54">
        <w:rPr>
          <w:rFonts w:hint="eastAsia"/>
        </w:rPr>
        <w:t>1</w:t>
      </w:r>
      <w:r w:rsidR="00072E54">
        <w:t>.6</w:t>
      </w:r>
      <w:r w:rsidR="00072E54">
        <w:rPr>
          <w:rFonts w:hint="eastAsia"/>
        </w:rPr>
        <w:t>所示。</w:t>
      </w:r>
    </w:p>
    <w:p w14:paraId="28C0828C" w14:textId="3245A6AD" w:rsidR="00251310" w:rsidRDefault="009E02B1" w:rsidP="009E02B1">
      <w:pPr>
        <w:pStyle w:val="30"/>
        <w:tabs>
          <w:tab w:val="left" w:pos="1080"/>
        </w:tabs>
        <w:spacing w:before="229" w:after="229"/>
      </w:pPr>
      <w:r>
        <w:rPr>
          <w:rFonts w:hint="eastAsia"/>
        </w:rPr>
        <w:t>支持中断机制的现代时序</w:t>
      </w:r>
      <w:r>
        <w:rPr>
          <w:rFonts w:hint="eastAsia"/>
        </w:rPr>
        <w:t>RISC</w:t>
      </w:r>
      <w:r>
        <w:t>-</w:t>
      </w:r>
      <w:r>
        <w:rPr>
          <w:rFonts w:hint="eastAsia"/>
        </w:rPr>
        <w:t>V</w:t>
      </w:r>
      <w:r>
        <w:rPr>
          <w:rFonts w:hint="eastAsia"/>
        </w:rPr>
        <w:t>单总线</w:t>
      </w:r>
      <w:r>
        <w:rPr>
          <w:rFonts w:hint="eastAsia"/>
        </w:rPr>
        <w:t>CPU</w:t>
      </w:r>
    </w:p>
    <w:p w14:paraId="3517F751" w14:textId="2F525518" w:rsidR="009E02B1" w:rsidRDefault="009E02B1" w:rsidP="009E02B1">
      <w:pPr>
        <w:pStyle w:val="a3"/>
        <w:ind w:firstLine="480"/>
      </w:pPr>
      <w:r>
        <w:rPr>
          <w:rFonts w:hint="eastAsia"/>
        </w:rPr>
        <w:t>1</w:t>
      </w:r>
      <w:r>
        <w:t>.</w:t>
      </w:r>
      <w:r w:rsidRPr="009E02B1">
        <w:rPr>
          <w:rFonts w:hint="eastAsia"/>
        </w:rPr>
        <w:t xml:space="preserve"> RISC-V</w:t>
      </w:r>
      <w:r w:rsidRPr="009E02B1">
        <w:rPr>
          <w:rFonts w:hint="eastAsia"/>
        </w:rPr>
        <w:t>指令译码器设计</w:t>
      </w:r>
    </w:p>
    <w:p w14:paraId="04973D62" w14:textId="3FA0C36A" w:rsidR="009E02B1" w:rsidRDefault="00E262A7" w:rsidP="009E02B1">
      <w:pPr>
        <w:pStyle w:val="a3"/>
        <w:ind w:firstLine="480"/>
      </w:pPr>
      <w:r>
        <w:rPr>
          <w:rFonts w:hint="eastAsia"/>
        </w:rPr>
        <w:t>设计方法与</w:t>
      </w:r>
      <w:r>
        <w:rPr>
          <w:rFonts w:hint="eastAsia"/>
        </w:rPr>
        <w:t>1</w:t>
      </w:r>
      <w:r>
        <w:t>.2.1</w:t>
      </w:r>
      <w:r>
        <w:rPr>
          <w:rFonts w:hint="eastAsia"/>
        </w:rPr>
        <w:t>中指令译码器的设计一样，电路图见图</w:t>
      </w:r>
      <w:r>
        <w:rPr>
          <w:rFonts w:hint="eastAsia"/>
        </w:rPr>
        <w:t>1</w:t>
      </w:r>
      <w:r>
        <w:t>.2</w:t>
      </w:r>
      <w:r w:rsidR="00961B44">
        <w:rPr>
          <w:rFonts w:hint="eastAsia"/>
        </w:rPr>
        <w:t>。</w:t>
      </w:r>
    </w:p>
    <w:p w14:paraId="14925C36" w14:textId="39E875CF" w:rsidR="00E262A7" w:rsidRDefault="00E262A7" w:rsidP="009E02B1">
      <w:pPr>
        <w:pStyle w:val="a3"/>
        <w:ind w:firstLine="480"/>
      </w:pPr>
      <w:r>
        <w:rPr>
          <w:rFonts w:hint="eastAsia"/>
        </w:rPr>
        <w:t>2</w:t>
      </w:r>
      <w:r>
        <w:t>.</w:t>
      </w:r>
      <w:r w:rsidRPr="00E262A7">
        <w:rPr>
          <w:rFonts w:hint="eastAsia"/>
        </w:rPr>
        <w:t>支持中断的微程序入口查找逻辑</w:t>
      </w:r>
    </w:p>
    <w:p w14:paraId="595E67A9" w14:textId="1CE8A1B6" w:rsidR="008A7DA9" w:rsidRDefault="00E262A7" w:rsidP="008A7DA9">
      <w:pPr>
        <w:pStyle w:val="a3"/>
        <w:ind w:firstLine="480"/>
      </w:pPr>
      <w:r>
        <w:rPr>
          <w:rFonts w:hint="eastAsia"/>
        </w:rPr>
        <w:t>任务是通过输入的信号，判断在取指的最后一个微程序完成后应跳转到的微程序的地址。</w:t>
      </w:r>
      <w:r w:rsidR="00480C92">
        <w:rPr>
          <w:rFonts w:hint="eastAsia"/>
        </w:rPr>
        <w:t>每个程序对应的微程序入口地址都不同，所以每一个信号对一个入口地址即可，按图</w:t>
      </w:r>
      <w:r w:rsidR="00480C92">
        <w:rPr>
          <w:rFonts w:hint="eastAsia"/>
        </w:rPr>
        <w:t>1</w:t>
      </w:r>
      <w:r w:rsidR="00480C92">
        <w:t>.7</w:t>
      </w:r>
      <w:r w:rsidR="00480C92">
        <w:rPr>
          <w:rFonts w:hint="eastAsia"/>
        </w:rPr>
        <w:t>填写</w:t>
      </w:r>
      <w:r w:rsidR="00480C92">
        <w:rPr>
          <w:rFonts w:hint="eastAsia"/>
        </w:rPr>
        <w:t>Excel</w:t>
      </w:r>
      <w:r w:rsidR="00480C92">
        <w:rPr>
          <w:rFonts w:hint="eastAsia"/>
        </w:rPr>
        <w:t>表格自动生成逻辑表达式，使用</w:t>
      </w:r>
      <w:r w:rsidR="00480C92">
        <w:rPr>
          <w:rFonts w:hint="eastAsia"/>
        </w:rPr>
        <w:t>logisim</w:t>
      </w:r>
      <w:r w:rsidR="00480C92">
        <w:rPr>
          <w:rFonts w:hint="eastAsia"/>
        </w:rPr>
        <w:t>自动生成组合逻辑电路即可。</w:t>
      </w:r>
    </w:p>
    <w:p w14:paraId="70D8636E" w14:textId="77777777" w:rsidR="008A7DA9" w:rsidRPr="008A7DA9" w:rsidRDefault="008A7DA9" w:rsidP="008D6BC4">
      <w:pPr>
        <w:pStyle w:val="a3"/>
        <w:ind w:firstLineChars="0" w:firstLine="0"/>
        <w:jc w:val="center"/>
      </w:pPr>
      <w:r w:rsidRPr="008A7DA9">
        <w:rPr>
          <w:noProof/>
        </w:rPr>
        <w:drawing>
          <wp:inline distT="0" distB="0" distL="0" distR="0" wp14:anchorId="0D0B658F" wp14:editId="1E2F0165">
            <wp:extent cx="3108960" cy="107327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6086" cy="1086088"/>
                    </a:xfrm>
                    <a:prstGeom prst="rect">
                      <a:avLst/>
                    </a:prstGeom>
                  </pic:spPr>
                </pic:pic>
              </a:graphicData>
            </a:graphic>
          </wp:inline>
        </w:drawing>
      </w:r>
    </w:p>
    <w:p w14:paraId="2390976A" w14:textId="5A2568BB" w:rsidR="008A7DA9" w:rsidRDefault="008A7DA9" w:rsidP="00F10FBC">
      <w:pPr>
        <w:pStyle w:val="aff1"/>
        <w:spacing w:before="91" w:after="91"/>
      </w:pPr>
      <w:r w:rsidRPr="008A7DA9">
        <w:rPr>
          <w:rFonts w:hint="eastAsia"/>
        </w:rPr>
        <w:t>图1</w:t>
      </w:r>
      <w:r w:rsidRPr="008A7DA9">
        <w:t>.7</w:t>
      </w:r>
      <w:r w:rsidR="00264D97">
        <w:t xml:space="preserve"> </w:t>
      </w:r>
      <w:r w:rsidR="00264D97">
        <w:rPr>
          <w:rFonts w:hint="eastAsia"/>
        </w:rPr>
        <w:t>微程序入口查找逻辑设计表</w:t>
      </w:r>
    </w:p>
    <w:p w14:paraId="0B191106" w14:textId="3E30EE5E" w:rsidR="00480C92" w:rsidRDefault="00480C92" w:rsidP="009E02B1">
      <w:pPr>
        <w:pStyle w:val="a3"/>
        <w:ind w:firstLine="480"/>
      </w:pPr>
      <w:r>
        <w:rPr>
          <w:rFonts w:hint="eastAsia"/>
        </w:rPr>
        <w:t>3</w:t>
      </w:r>
      <w:r>
        <w:t>.</w:t>
      </w:r>
      <w:r w:rsidRPr="00480C92">
        <w:rPr>
          <w:rFonts w:hint="eastAsia"/>
        </w:rPr>
        <w:t xml:space="preserve"> </w:t>
      </w:r>
      <w:r w:rsidRPr="00480C92">
        <w:rPr>
          <w:rFonts w:hint="eastAsia"/>
        </w:rPr>
        <w:t>支持中断的微程序条件判别测试逻辑</w:t>
      </w:r>
    </w:p>
    <w:p w14:paraId="30198593" w14:textId="554EB876" w:rsidR="008A7DA9" w:rsidRDefault="00480C92" w:rsidP="008A7DA9">
      <w:pPr>
        <w:pStyle w:val="a3"/>
        <w:ind w:firstLine="480"/>
      </w:pPr>
      <w:r>
        <w:rPr>
          <w:rFonts w:hint="eastAsia"/>
        </w:rPr>
        <w:t>任务是</w:t>
      </w:r>
      <w:r w:rsidRPr="00480C92">
        <w:rPr>
          <w:rFonts w:hint="eastAsia"/>
        </w:rPr>
        <w:t>根据微指令字中的判别测试字段和条件反馈信息生成后续地址</w:t>
      </w:r>
      <w:r w:rsidR="00961B44">
        <w:rPr>
          <w:rFonts w:hint="eastAsia"/>
        </w:rPr>
        <w:t>，输出是地址在多路选择器对应的序号。</w:t>
      </w:r>
      <w:r w:rsidR="008B7BB7">
        <w:rPr>
          <w:rFonts w:hint="eastAsia"/>
        </w:rPr>
        <w:t>在没有判别</w:t>
      </w:r>
      <w:r w:rsidR="00796BB0">
        <w:rPr>
          <w:rFonts w:hint="eastAsia"/>
        </w:rPr>
        <w:t>测试字段信号时直接到下址字段，在有</w:t>
      </w:r>
      <w:r w:rsidR="00796BB0">
        <w:rPr>
          <w:rFonts w:hint="eastAsia"/>
        </w:rPr>
        <w:t>P</w:t>
      </w:r>
      <w:r w:rsidR="00796BB0">
        <w:t>0</w:t>
      </w:r>
      <w:r w:rsidR="00796BB0">
        <w:rPr>
          <w:rFonts w:hint="eastAsia"/>
        </w:rPr>
        <w:t>判别测试信号时跳转到微程序入口地址</w:t>
      </w:r>
      <w:r w:rsidR="00116A6C">
        <w:rPr>
          <w:rFonts w:hint="eastAsia"/>
        </w:rPr>
        <w:t>；</w:t>
      </w:r>
      <w:r w:rsidR="00796BB0">
        <w:rPr>
          <w:rFonts w:hint="eastAsia"/>
        </w:rPr>
        <w:t>在有</w:t>
      </w:r>
      <w:r w:rsidR="00796BB0">
        <w:rPr>
          <w:rFonts w:hint="eastAsia"/>
        </w:rPr>
        <w:t>P</w:t>
      </w:r>
      <w:r w:rsidR="00796BB0">
        <w:t>1</w:t>
      </w:r>
      <w:r w:rsidR="00796BB0">
        <w:rPr>
          <w:rFonts w:hint="eastAsia"/>
        </w:rPr>
        <w:t>判别测试信号时</w:t>
      </w:r>
      <w:r w:rsidR="00116A6C">
        <w:rPr>
          <w:rFonts w:hint="eastAsia"/>
        </w:rPr>
        <w:t>，</w:t>
      </w:r>
      <w:r w:rsidR="00796BB0">
        <w:rPr>
          <w:rFonts w:hint="eastAsia"/>
        </w:rPr>
        <w:t>若</w:t>
      </w:r>
      <w:r w:rsidR="00796BB0">
        <w:rPr>
          <w:rFonts w:hint="eastAsia"/>
        </w:rPr>
        <w:t>equal</w:t>
      </w:r>
      <w:r w:rsidR="00796BB0">
        <w:rPr>
          <w:rFonts w:hint="eastAsia"/>
        </w:rPr>
        <w:t>信号为</w:t>
      </w:r>
      <w:r w:rsidR="00796BB0">
        <w:rPr>
          <w:rFonts w:hint="eastAsia"/>
        </w:rPr>
        <w:t>1</w:t>
      </w:r>
      <w:r w:rsidR="00796BB0">
        <w:rPr>
          <w:rFonts w:hint="eastAsia"/>
        </w:rPr>
        <w:t>跳转到</w:t>
      </w:r>
      <w:r w:rsidR="00796BB0">
        <w:rPr>
          <w:rFonts w:hint="eastAsia"/>
        </w:rPr>
        <w:t>beq</w:t>
      </w:r>
      <w:r w:rsidR="00796BB0">
        <w:rPr>
          <w:rFonts w:hint="eastAsia"/>
        </w:rPr>
        <w:t>微指令地址，</w:t>
      </w:r>
      <w:r w:rsidR="00796BB0">
        <w:rPr>
          <w:rFonts w:hint="eastAsia"/>
        </w:rPr>
        <w:t>equal</w:t>
      </w:r>
      <w:r w:rsidR="00796BB0">
        <w:rPr>
          <w:rFonts w:hint="eastAsia"/>
        </w:rPr>
        <w:t>为</w:t>
      </w:r>
      <w:r w:rsidR="00796BB0">
        <w:rPr>
          <w:rFonts w:hint="eastAsia"/>
        </w:rPr>
        <w:t>0</w:t>
      </w:r>
      <w:r w:rsidR="00796BB0">
        <w:rPr>
          <w:rFonts w:hint="eastAsia"/>
        </w:rPr>
        <w:t>时跳转到取指微程序入口</w:t>
      </w:r>
      <w:r w:rsidR="00116A6C">
        <w:rPr>
          <w:rFonts w:hint="eastAsia"/>
        </w:rPr>
        <w:t>；</w:t>
      </w:r>
      <w:r w:rsidR="00796BB0">
        <w:rPr>
          <w:rFonts w:hint="eastAsia"/>
        </w:rPr>
        <w:t>在有</w:t>
      </w:r>
      <w:r w:rsidR="00796BB0">
        <w:rPr>
          <w:rFonts w:hint="eastAsia"/>
        </w:rPr>
        <w:t>P</w:t>
      </w:r>
      <w:r w:rsidR="00796BB0">
        <w:t>2</w:t>
      </w:r>
      <w:r w:rsidR="00796BB0">
        <w:rPr>
          <w:rFonts w:hint="eastAsia"/>
        </w:rPr>
        <w:t>判别测试信号时，若有中断信号则跳转到中断</w:t>
      </w:r>
      <w:r w:rsidR="002257A1">
        <w:rPr>
          <w:rFonts w:hint="eastAsia"/>
        </w:rPr>
        <w:t>入口，否则跳转到取值微指令入口。将对应值填入</w:t>
      </w:r>
      <w:r w:rsidR="002257A1">
        <w:rPr>
          <w:rFonts w:hint="eastAsia"/>
        </w:rPr>
        <w:t>Excel</w:t>
      </w:r>
      <w:r w:rsidR="002257A1">
        <w:rPr>
          <w:rFonts w:hint="eastAsia"/>
        </w:rPr>
        <w:t>表格，如图</w:t>
      </w:r>
      <w:r w:rsidR="002257A1">
        <w:rPr>
          <w:rFonts w:hint="eastAsia"/>
        </w:rPr>
        <w:t>1</w:t>
      </w:r>
      <w:r w:rsidR="002257A1">
        <w:t>.8</w:t>
      </w:r>
      <w:r w:rsidR="002257A1">
        <w:rPr>
          <w:rFonts w:hint="eastAsia"/>
        </w:rPr>
        <w:t>，生成逻辑表达式并利用</w:t>
      </w:r>
      <w:r w:rsidR="002257A1">
        <w:rPr>
          <w:rFonts w:hint="eastAsia"/>
        </w:rPr>
        <w:t>logisim</w:t>
      </w:r>
      <w:r w:rsidR="002257A1">
        <w:rPr>
          <w:rFonts w:hint="eastAsia"/>
        </w:rPr>
        <w:t>自动生成组合逻辑电路。</w:t>
      </w:r>
    </w:p>
    <w:p w14:paraId="22A5462C" w14:textId="77777777" w:rsidR="008A7DA9" w:rsidRPr="008A7DA9" w:rsidRDefault="008A7DA9" w:rsidP="008D6BC4">
      <w:pPr>
        <w:pStyle w:val="a3"/>
        <w:ind w:firstLineChars="0" w:firstLine="0"/>
        <w:jc w:val="center"/>
      </w:pPr>
      <w:r w:rsidRPr="008A7DA9">
        <w:rPr>
          <w:noProof/>
        </w:rPr>
        <w:drawing>
          <wp:inline distT="0" distB="0" distL="0" distR="0" wp14:anchorId="4321999B" wp14:editId="71683EAB">
            <wp:extent cx="3314700" cy="10909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8541" cy="1105410"/>
                    </a:xfrm>
                    <a:prstGeom prst="rect">
                      <a:avLst/>
                    </a:prstGeom>
                  </pic:spPr>
                </pic:pic>
              </a:graphicData>
            </a:graphic>
          </wp:inline>
        </w:drawing>
      </w:r>
    </w:p>
    <w:p w14:paraId="72A5E5E8" w14:textId="4867E2EF" w:rsidR="008A7DA9" w:rsidRDefault="008A7DA9" w:rsidP="00F10FBC">
      <w:pPr>
        <w:pStyle w:val="aff1"/>
        <w:spacing w:before="91" w:after="91"/>
      </w:pPr>
      <w:r w:rsidRPr="008A7DA9">
        <w:t>图</w:t>
      </w:r>
      <w:r w:rsidRPr="008A7DA9">
        <w:rPr>
          <w:rFonts w:hint="eastAsia"/>
        </w:rPr>
        <w:t>1</w:t>
      </w:r>
      <w:r w:rsidRPr="008A7DA9">
        <w:t>.8</w:t>
      </w:r>
      <w:r w:rsidR="00264D97">
        <w:t xml:space="preserve"> </w:t>
      </w:r>
      <w:r w:rsidR="00264D97">
        <w:rPr>
          <w:rFonts w:hint="eastAsia"/>
        </w:rPr>
        <w:t>条件判别逻辑组合逻辑设计表</w:t>
      </w:r>
    </w:p>
    <w:p w14:paraId="749EC393" w14:textId="27B555B6" w:rsidR="002257A1" w:rsidRDefault="002257A1" w:rsidP="00796BB0">
      <w:pPr>
        <w:pStyle w:val="a3"/>
        <w:ind w:firstLine="480"/>
      </w:pPr>
      <w:r>
        <w:rPr>
          <w:rFonts w:hint="eastAsia"/>
        </w:rPr>
        <w:t>4</w:t>
      </w:r>
      <w:r>
        <w:t>.</w:t>
      </w:r>
      <w:r w:rsidRPr="002257A1">
        <w:rPr>
          <w:rFonts w:hint="eastAsia"/>
        </w:rPr>
        <w:t xml:space="preserve"> </w:t>
      </w:r>
      <w:r w:rsidRPr="002257A1">
        <w:rPr>
          <w:rFonts w:hint="eastAsia"/>
        </w:rPr>
        <w:t>支持中断的微程序控制器设计</w:t>
      </w:r>
    </w:p>
    <w:p w14:paraId="1C050ED3" w14:textId="1B579636" w:rsidR="002257A1" w:rsidRDefault="00E57D7C" w:rsidP="00796BB0">
      <w:pPr>
        <w:pStyle w:val="a3"/>
        <w:ind w:firstLine="480"/>
      </w:pPr>
      <w:r>
        <w:rPr>
          <w:rFonts w:hint="eastAsia"/>
        </w:rPr>
        <w:t>本次实验使用</w:t>
      </w:r>
      <w:r w:rsidR="00BF30F4">
        <w:rPr>
          <w:rFonts w:hint="eastAsia"/>
        </w:rPr>
        <w:t>直接表示法和计数器法对微指令进行编码。</w:t>
      </w:r>
      <w:r>
        <w:rPr>
          <w:rFonts w:hint="eastAsia"/>
        </w:rPr>
        <w:t>分析每个微程序需要给</w:t>
      </w:r>
      <w:r>
        <w:rPr>
          <w:rFonts w:hint="eastAsia"/>
        </w:rPr>
        <w:lastRenderedPageBreak/>
        <w:t>出的操作信号，并在</w:t>
      </w:r>
      <w:r>
        <w:rPr>
          <w:rFonts w:hint="eastAsia"/>
        </w:rPr>
        <w:t>Excel</w:t>
      </w:r>
      <w:r>
        <w:rPr>
          <w:rFonts w:hint="eastAsia"/>
        </w:rPr>
        <w:t>中填写对应的控制字段信息，如图</w:t>
      </w:r>
      <w:r>
        <w:rPr>
          <w:rFonts w:hint="eastAsia"/>
        </w:rPr>
        <w:t>1</w:t>
      </w:r>
      <w:r>
        <w:t>.9</w:t>
      </w:r>
      <w:r>
        <w:rPr>
          <w:rFonts w:hint="eastAsia"/>
        </w:rPr>
        <w:t>，即可生成指令的代码</w:t>
      </w:r>
      <w:r w:rsidR="00BF30F4">
        <w:rPr>
          <w:rFonts w:hint="eastAsia"/>
        </w:rPr>
        <w:t>，将其填入控制存储器。</w:t>
      </w:r>
    </w:p>
    <w:p w14:paraId="011BEAA4" w14:textId="12A3A1C4" w:rsidR="00805948" w:rsidRDefault="00805948" w:rsidP="008D6BC4">
      <w:pPr>
        <w:pStyle w:val="a3"/>
        <w:ind w:firstLineChars="0" w:firstLine="0"/>
        <w:jc w:val="center"/>
      </w:pPr>
      <w:r>
        <w:rPr>
          <w:noProof/>
        </w:rPr>
        <w:drawing>
          <wp:inline distT="0" distB="0" distL="0" distR="0" wp14:anchorId="1157A0AE" wp14:editId="49C5ACA7">
            <wp:extent cx="5469255" cy="27703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6579" cy="2774050"/>
                    </a:xfrm>
                    <a:prstGeom prst="rect">
                      <a:avLst/>
                    </a:prstGeom>
                  </pic:spPr>
                </pic:pic>
              </a:graphicData>
            </a:graphic>
          </wp:inline>
        </w:drawing>
      </w:r>
    </w:p>
    <w:p w14:paraId="4D71BDE9" w14:textId="0FF46772" w:rsidR="008A7DA9" w:rsidRDefault="00805948" w:rsidP="00F10FBC">
      <w:pPr>
        <w:pStyle w:val="aff1"/>
        <w:spacing w:before="91" w:after="91"/>
      </w:pPr>
      <w:r>
        <w:rPr>
          <w:rFonts w:hint="eastAsia"/>
        </w:rPr>
        <w:t>图1</w:t>
      </w:r>
      <w:r>
        <w:t>.9</w:t>
      </w:r>
      <w:r w:rsidR="00264D97">
        <w:t xml:space="preserve"> </w:t>
      </w:r>
      <w:r w:rsidR="00264D97">
        <w:rPr>
          <w:rFonts w:hint="eastAsia"/>
        </w:rPr>
        <w:t>微</w:t>
      </w:r>
      <w:r w:rsidR="002D0B01">
        <w:rPr>
          <w:rFonts w:hint="eastAsia"/>
        </w:rPr>
        <w:t>指令设计表</w:t>
      </w:r>
    </w:p>
    <w:p w14:paraId="0F708473" w14:textId="77777777" w:rsidR="00243ECA" w:rsidRPr="00243ECA" w:rsidRDefault="00243ECA" w:rsidP="00243ECA">
      <w:pPr>
        <w:pStyle w:val="a3"/>
        <w:ind w:firstLineChars="0" w:firstLine="0"/>
        <w:jc w:val="center"/>
      </w:pPr>
      <w:r w:rsidRPr="00243ECA">
        <w:rPr>
          <w:noProof/>
        </w:rPr>
        <w:drawing>
          <wp:inline distT="0" distB="0" distL="0" distR="0" wp14:anchorId="16977F9F" wp14:editId="13CAC6D0">
            <wp:extent cx="5768340" cy="228878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11923" cy="2306073"/>
                    </a:xfrm>
                    <a:prstGeom prst="rect">
                      <a:avLst/>
                    </a:prstGeom>
                    <a:noFill/>
                    <a:ln>
                      <a:noFill/>
                    </a:ln>
                  </pic:spPr>
                </pic:pic>
              </a:graphicData>
            </a:graphic>
          </wp:inline>
        </w:drawing>
      </w:r>
    </w:p>
    <w:p w14:paraId="6940AED8" w14:textId="56E67E3F" w:rsidR="00243ECA" w:rsidRDefault="00243ECA" w:rsidP="00F10FBC">
      <w:pPr>
        <w:pStyle w:val="aff1"/>
        <w:spacing w:before="91" w:after="91"/>
      </w:pPr>
      <w:r w:rsidRPr="00243ECA">
        <w:rPr>
          <w:rFonts w:hint="eastAsia"/>
        </w:rPr>
        <w:t>图1</w:t>
      </w:r>
      <w:r w:rsidRPr="00243ECA">
        <w:t>.10</w:t>
      </w:r>
      <w:r w:rsidR="002D0B01">
        <w:t xml:space="preserve"> </w:t>
      </w:r>
      <w:r w:rsidR="00F10FBC">
        <w:rPr>
          <w:rFonts w:hint="eastAsia"/>
        </w:rPr>
        <w:t>现代时序</w:t>
      </w:r>
      <w:r w:rsidR="002D0B01">
        <w:rPr>
          <w:rFonts w:hint="eastAsia"/>
        </w:rPr>
        <w:t>带中断微程序控制器电路图</w:t>
      </w:r>
    </w:p>
    <w:p w14:paraId="43EEC7D8" w14:textId="77777777" w:rsidR="008A7DA9" w:rsidRPr="008A7DA9" w:rsidRDefault="008A7DA9" w:rsidP="008A7DA9">
      <w:pPr>
        <w:pStyle w:val="a3"/>
        <w:ind w:firstLine="480"/>
      </w:pPr>
      <w:r w:rsidRPr="008A7DA9">
        <w:rPr>
          <w:rFonts w:hint="eastAsia"/>
        </w:rPr>
        <w:t>将判别测试逻辑输出连接到多路选择器选择端以选择入口地址，将入口查找的输出连接至多路选择器的</w:t>
      </w:r>
      <w:r w:rsidRPr="008A7DA9">
        <w:rPr>
          <w:rFonts w:hint="eastAsia"/>
        </w:rPr>
        <w:t>1</w:t>
      </w:r>
      <w:r w:rsidRPr="008A7DA9">
        <w:t>号输入，将中断微程序入口地址</w:t>
      </w:r>
      <w:r w:rsidRPr="008A7DA9">
        <w:rPr>
          <w:rFonts w:hint="eastAsia"/>
        </w:rPr>
        <w:t>0</w:t>
      </w:r>
      <w:r w:rsidRPr="008A7DA9">
        <w:t>x</w:t>
      </w:r>
      <w:r w:rsidRPr="008A7DA9">
        <w:rPr>
          <w:rFonts w:hint="eastAsia"/>
        </w:rPr>
        <w:t>1</w:t>
      </w:r>
      <w:r w:rsidRPr="008A7DA9">
        <w:t>a</w:t>
      </w:r>
      <w:r w:rsidRPr="008A7DA9">
        <w:t>连接至多路选择器的</w:t>
      </w:r>
      <w:r w:rsidRPr="008A7DA9">
        <w:rPr>
          <w:rFonts w:hint="eastAsia"/>
        </w:rPr>
        <w:t>3</w:t>
      </w:r>
      <w:r w:rsidRPr="008A7DA9">
        <w:rPr>
          <w:rFonts w:hint="eastAsia"/>
        </w:rPr>
        <w:t>号输入，取指微程序入口地址</w:t>
      </w:r>
      <w:r w:rsidRPr="008A7DA9">
        <w:rPr>
          <w:rFonts w:hint="eastAsia"/>
        </w:rPr>
        <w:t>0</w:t>
      </w:r>
      <w:r w:rsidRPr="008A7DA9">
        <w:t>x</w:t>
      </w:r>
      <w:r w:rsidRPr="008A7DA9">
        <w:rPr>
          <w:rFonts w:hint="eastAsia"/>
        </w:rPr>
        <w:t>0</w:t>
      </w:r>
      <w:r w:rsidRPr="008A7DA9">
        <w:t>0</w:t>
      </w:r>
      <w:r w:rsidRPr="008A7DA9">
        <w:t>连接</w:t>
      </w:r>
      <w:r w:rsidRPr="008A7DA9">
        <w:rPr>
          <w:rFonts w:hint="eastAsia"/>
        </w:rPr>
        <w:t>至多路选择器的</w:t>
      </w:r>
      <w:r w:rsidRPr="008A7DA9">
        <w:rPr>
          <w:rFonts w:hint="eastAsia"/>
        </w:rPr>
        <w:t>4</w:t>
      </w:r>
      <w:r w:rsidRPr="008A7DA9">
        <w:t>号输入。</w:t>
      </w:r>
    </w:p>
    <w:p w14:paraId="1310AEAE" w14:textId="77777777" w:rsidR="00243ECA" w:rsidRDefault="00B60F0E" w:rsidP="008A7DA9">
      <w:pPr>
        <w:pStyle w:val="a3"/>
        <w:ind w:firstLine="480"/>
      </w:pPr>
      <w:r>
        <w:rPr>
          <w:rFonts w:hint="eastAsia"/>
        </w:rPr>
        <w:t>对于还未处理的</w:t>
      </w:r>
      <w:r w:rsidR="008A7DA9" w:rsidRPr="008A7DA9">
        <w:rPr>
          <w:rFonts w:hint="eastAsia"/>
        </w:rPr>
        <w:t>顺序地址和</w:t>
      </w:r>
      <w:r w:rsidR="008A7DA9" w:rsidRPr="008A7DA9">
        <w:rPr>
          <w:rFonts w:hint="eastAsia"/>
        </w:rPr>
        <w:t>beq</w:t>
      </w:r>
      <w:r w:rsidR="008A7DA9" w:rsidRPr="008A7DA9">
        <w:rPr>
          <w:rFonts w:hint="eastAsia"/>
        </w:rPr>
        <w:t>分支跳转地址，</w:t>
      </w:r>
      <w:r>
        <w:rPr>
          <w:rFonts w:hint="eastAsia"/>
        </w:rPr>
        <w:t>对</w:t>
      </w:r>
      <w:r w:rsidR="008A7DA9" w:rsidRPr="008A7DA9">
        <w:rPr>
          <w:rFonts w:hint="eastAsia"/>
        </w:rPr>
        <w:t>大部分</w:t>
      </w:r>
      <w:r>
        <w:rPr>
          <w:rFonts w:hint="eastAsia"/>
        </w:rPr>
        <w:t>指令</w:t>
      </w:r>
      <w:r w:rsidR="008A7DA9" w:rsidRPr="008A7DA9">
        <w:rPr>
          <w:rFonts w:hint="eastAsia"/>
        </w:rPr>
        <w:t>顺序地址只需要将本次地址加</w:t>
      </w:r>
      <w:r w:rsidR="008A7DA9" w:rsidRPr="008A7DA9">
        <w:rPr>
          <w:rFonts w:hint="eastAsia"/>
        </w:rPr>
        <w:t>1</w:t>
      </w:r>
      <w:r w:rsidR="008A7DA9" w:rsidRPr="008A7DA9">
        <w:t>，但是对于</w:t>
      </w:r>
      <w:r w:rsidR="008A7DA9" w:rsidRPr="008A7DA9">
        <w:t>beq</w:t>
      </w:r>
      <w:r w:rsidR="008A7DA9" w:rsidRPr="008A7DA9">
        <w:t>指令，</w:t>
      </w:r>
      <w:r>
        <w:rPr>
          <w:rFonts w:hint="eastAsia"/>
        </w:rPr>
        <w:t>由于本次实验要求</w:t>
      </w:r>
      <w:r>
        <w:rPr>
          <w:rFonts w:hint="eastAsia"/>
        </w:rPr>
        <w:t>beq</w:t>
      </w:r>
      <w:r w:rsidR="008A7DA9" w:rsidRPr="008A7DA9">
        <w:t>在对</w:t>
      </w:r>
      <w:r w:rsidR="008A7DA9" w:rsidRPr="008A7DA9">
        <w:t>equal</w:t>
      </w:r>
      <w:r w:rsidR="008A7DA9" w:rsidRPr="008A7DA9">
        <w:t>指令进行判断</w:t>
      </w:r>
      <w:r>
        <w:rPr>
          <w:rFonts w:hint="eastAsia"/>
        </w:rPr>
        <w:t>的那条微程序的</w:t>
      </w:r>
      <w:r w:rsidR="008A7DA9" w:rsidRPr="008A7DA9">
        <w:t>下址</w:t>
      </w:r>
      <w:r w:rsidR="008A7DA9" w:rsidRPr="008A7DA9">
        <w:rPr>
          <w:rFonts w:hint="eastAsia"/>
        </w:rPr>
        <w:t>是</w:t>
      </w:r>
      <w:r w:rsidR="008A7DA9" w:rsidRPr="008A7DA9">
        <w:rPr>
          <w:rFonts w:hint="eastAsia"/>
        </w:rPr>
        <w:t>0</w:t>
      </w:r>
      <w:r w:rsidR="008A7DA9" w:rsidRPr="008A7DA9">
        <w:t>x00</w:t>
      </w:r>
      <w:r w:rsidR="008A7DA9" w:rsidRPr="008A7DA9">
        <w:t>，</w:t>
      </w:r>
      <w:r w:rsidR="008D6BC4">
        <w:rPr>
          <w:rFonts w:hint="eastAsia"/>
        </w:rPr>
        <w:t>beq</w:t>
      </w:r>
      <w:r w:rsidR="008D6BC4">
        <w:rPr>
          <w:rFonts w:hint="eastAsia"/>
        </w:rPr>
        <w:t>分支的微程序才是本条微程序地址加</w:t>
      </w:r>
      <w:r w:rsidR="008D6BC4">
        <w:rPr>
          <w:rFonts w:hint="eastAsia"/>
        </w:rPr>
        <w:t>1</w:t>
      </w:r>
      <w:r w:rsidR="008D6BC4">
        <w:rPr>
          <w:rFonts w:hint="eastAsia"/>
        </w:rPr>
        <w:t>，</w:t>
      </w:r>
      <w:r w:rsidR="008A7DA9" w:rsidRPr="008A7DA9">
        <w:t>所以需要加一个多路选择器</w:t>
      </w:r>
      <w:r w:rsidR="008D6BC4">
        <w:rPr>
          <w:rFonts w:hint="eastAsia"/>
        </w:rPr>
        <w:t>，当</w:t>
      </w:r>
      <w:r w:rsidR="008D6BC4">
        <w:rPr>
          <w:rFonts w:hint="eastAsia"/>
        </w:rPr>
        <w:t>P</w:t>
      </w:r>
      <w:r w:rsidR="008D6BC4">
        <w:t>1</w:t>
      </w:r>
      <w:r w:rsidR="008D6BC4">
        <w:rPr>
          <w:rFonts w:hint="eastAsia"/>
        </w:rPr>
        <w:t>为</w:t>
      </w:r>
      <w:r w:rsidR="008D6BC4">
        <w:rPr>
          <w:rFonts w:hint="eastAsia"/>
        </w:rPr>
        <w:t>0</w:t>
      </w:r>
      <w:r w:rsidR="008D6BC4">
        <w:rPr>
          <w:rFonts w:hint="eastAsia"/>
        </w:rPr>
        <w:t>时正常输出本条地址加</w:t>
      </w:r>
      <w:r w:rsidR="008D6BC4">
        <w:rPr>
          <w:rFonts w:hint="eastAsia"/>
        </w:rPr>
        <w:t>1</w:t>
      </w:r>
      <w:r w:rsidR="008D6BC4">
        <w:rPr>
          <w:rFonts w:hint="eastAsia"/>
        </w:rPr>
        <w:t>的值作为下址，为</w:t>
      </w:r>
      <w:r w:rsidR="008D6BC4">
        <w:rPr>
          <w:rFonts w:hint="eastAsia"/>
        </w:rPr>
        <w:t>1</w:t>
      </w:r>
      <w:r w:rsidR="008D6BC4">
        <w:rPr>
          <w:rFonts w:hint="eastAsia"/>
        </w:rPr>
        <w:t>时输出</w:t>
      </w:r>
      <w:r w:rsidR="008D6BC4">
        <w:rPr>
          <w:rFonts w:hint="eastAsia"/>
        </w:rPr>
        <w:t>0</w:t>
      </w:r>
      <w:r w:rsidR="008D6BC4">
        <w:rPr>
          <w:rFonts w:hint="eastAsia"/>
        </w:rPr>
        <w:t>作为</w:t>
      </w:r>
      <w:r w:rsidR="008D6BC4">
        <w:rPr>
          <w:rFonts w:hint="eastAsia"/>
        </w:rPr>
        <w:lastRenderedPageBreak/>
        <w:t>下址</w:t>
      </w:r>
      <w:r w:rsidR="008A7DA9" w:rsidRPr="008A7DA9">
        <w:t>。</w:t>
      </w:r>
    </w:p>
    <w:p w14:paraId="3A757AEB" w14:textId="2925328A" w:rsidR="008A7DA9" w:rsidRDefault="008A7DA9" w:rsidP="008A7DA9">
      <w:pPr>
        <w:pStyle w:val="a3"/>
        <w:ind w:firstLine="480"/>
      </w:pPr>
      <w:r w:rsidRPr="008A7DA9">
        <w:t>同时由于</w:t>
      </w:r>
      <w:r w:rsidRPr="008A7DA9">
        <w:rPr>
          <w:rFonts w:hint="eastAsia"/>
        </w:rPr>
        <w:t>beq</w:t>
      </w:r>
      <w:r w:rsidRPr="008A7DA9">
        <w:rPr>
          <w:rFonts w:hint="eastAsia"/>
        </w:rPr>
        <w:t>指令判断</w:t>
      </w:r>
      <w:r w:rsidRPr="008A7DA9">
        <w:rPr>
          <w:rFonts w:hint="eastAsia"/>
        </w:rPr>
        <w:t>equal</w:t>
      </w:r>
      <w:r w:rsidRPr="008A7DA9">
        <w:rPr>
          <w:rFonts w:hint="eastAsia"/>
        </w:rPr>
        <w:t>为</w:t>
      </w:r>
      <w:r w:rsidRPr="008A7DA9">
        <w:rPr>
          <w:rFonts w:hint="eastAsia"/>
        </w:rPr>
        <w:t>0</w:t>
      </w:r>
      <w:r w:rsidRPr="008A7DA9">
        <w:t>后</w:t>
      </w:r>
      <w:r w:rsidRPr="008A7DA9">
        <w:rPr>
          <w:rFonts w:hint="eastAsia"/>
        </w:rPr>
        <w:t>相当于到了最后一条微程序，需要进行中断判断，而这在判别测试逻辑中没有体现出来，所以需要对判别测试逻辑输入的最后一条微程序标志做一些处理，即当</w:t>
      </w:r>
      <w:r w:rsidRPr="008A7DA9">
        <w:rPr>
          <w:rFonts w:hint="eastAsia"/>
        </w:rPr>
        <w:t>P</w:t>
      </w:r>
      <w:r w:rsidRPr="008A7DA9">
        <w:t>2</w:t>
      </w:r>
      <w:r w:rsidRPr="008A7DA9">
        <w:t>为</w:t>
      </w:r>
      <w:r w:rsidRPr="008A7DA9">
        <w:rPr>
          <w:rFonts w:hint="eastAsia"/>
        </w:rPr>
        <w:t>1</w:t>
      </w:r>
      <w:r w:rsidRPr="008A7DA9">
        <w:rPr>
          <w:rFonts w:hint="eastAsia"/>
        </w:rPr>
        <w:t>，</w:t>
      </w:r>
      <w:r w:rsidRPr="008A7DA9">
        <w:t>或者</w:t>
      </w:r>
      <w:r w:rsidRPr="008A7DA9">
        <w:t>P1</w:t>
      </w:r>
      <w:r w:rsidRPr="008A7DA9">
        <w:t>为</w:t>
      </w:r>
      <w:r w:rsidRPr="008A7DA9">
        <w:rPr>
          <w:rFonts w:hint="eastAsia"/>
        </w:rPr>
        <w:t>1</w:t>
      </w:r>
      <w:r w:rsidRPr="008A7DA9">
        <w:t>且</w:t>
      </w:r>
      <w:r w:rsidRPr="008A7DA9">
        <w:t>equal</w:t>
      </w:r>
      <w:r w:rsidRPr="008A7DA9">
        <w:t>为</w:t>
      </w:r>
      <w:r w:rsidRPr="008A7DA9">
        <w:rPr>
          <w:rFonts w:hint="eastAsia"/>
        </w:rPr>
        <w:t>0</w:t>
      </w:r>
      <w:r w:rsidRPr="008A7DA9">
        <w:rPr>
          <w:rFonts w:hint="eastAsia"/>
        </w:rPr>
        <w:t>时都算作到了最后一条微程序。电路图如图</w:t>
      </w:r>
      <w:r w:rsidRPr="008A7DA9">
        <w:rPr>
          <w:rFonts w:hint="eastAsia"/>
        </w:rPr>
        <w:t>1</w:t>
      </w:r>
      <w:r w:rsidRPr="008A7DA9">
        <w:t>.10</w:t>
      </w:r>
      <w:r w:rsidRPr="008A7DA9">
        <w:t>。</w:t>
      </w:r>
    </w:p>
    <w:p w14:paraId="2E4F76CE" w14:textId="13C35EFD" w:rsidR="002243DA" w:rsidRDefault="002243DA" w:rsidP="002243DA">
      <w:pPr>
        <w:pStyle w:val="a3"/>
        <w:ind w:firstLine="480"/>
      </w:pPr>
      <w:r>
        <w:rPr>
          <w:rFonts w:hint="eastAsia"/>
        </w:rPr>
        <w:t>5.</w:t>
      </w:r>
      <w:r>
        <w:t xml:space="preserve"> </w:t>
      </w:r>
      <w:r w:rsidR="004071AB" w:rsidRPr="004071AB">
        <w:rPr>
          <w:rFonts w:hint="eastAsia"/>
        </w:rPr>
        <w:t>支持中断的微程序单总线</w:t>
      </w:r>
      <w:r w:rsidR="004071AB" w:rsidRPr="004071AB">
        <w:rPr>
          <w:rFonts w:hint="eastAsia"/>
        </w:rPr>
        <w:t>CPU</w:t>
      </w:r>
      <w:r w:rsidR="004071AB" w:rsidRPr="004071AB">
        <w:rPr>
          <w:rFonts w:hint="eastAsia"/>
        </w:rPr>
        <w:t>设计</w:t>
      </w:r>
    </w:p>
    <w:p w14:paraId="491FD7EB" w14:textId="798BA9BA" w:rsidR="004071AB" w:rsidRDefault="0021175C" w:rsidP="002243DA">
      <w:pPr>
        <w:pStyle w:val="a3"/>
        <w:ind w:firstLine="480"/>
      </w:pPr>
      <w:r>
        <w:rPr>
          <w:rFonts w:hint="eastAsia"/>
        </w:rPr>
        <w:t>主要</w:t>
      </w:r>
      <w:r w:rsidR="00435C39">
        <w:rPr>
          <w:rFonts w:hint="eastAsia"/>
        </w:rPr>
        <w:t>任务是</w:t>
      </w:r>
      <w:r>
        <w:rPr>
          <w:rFonts w:hint="eastAsia"/>
        </w:rPr>
        <w:t>完成</w:t>
      </w:r>
      <w:r w:rsidR="00435C39" w:rsidRPr="00435C39">
        <w:rPr>
          <w:rFonts w:hint="eastAsia"/>
        </w:rPr>
        <w:t>与中断相关的硬件模块，主要包括异常程序地址计数器</w:t>
      </w:r>
      <w:r w:rsidR="00435C39" w:rsidRPr="00435C39">
        <w:rPr>
          <w:rFonts w:hint="eastAsia"/>
        </w:rPr>
        <w:t>EPC</w:t>
      </w:r>
      <w:r w:rsidR="00435C39" w:rsidRPr="00435C39">
        <w:rPr>
          <w:rFonts w:hint="eastAsia"/>
        </w:rPr>
        <w:t>，中断使能寄存器</w:t>
      </w:r>
      <w:r w:rsidR="00435C39" w:rsidRPr="00435C39">
        <w:rPr>
          <w:rFonts w:hint="eastAsia"/>
        </w:rPr>
        <w:t>IE</w:t>
      </w:r>
      <w:r w:rsidR="00435C39" w:rsidRPr="00435C39">
        <w:rPr>
          <w:rFonts w:hint="eastAsia"/>
        </w:rPr>
        <w:t>，中断控制器等模块</w:t>
      </w:r>
      <w:r w:rsidR="00435C39">
        <w:rPr>
          <w:rFonts w:hint="eastAsia"/>
        </w:rPr>
        <w:t>的连接，题目中已经给出这几个模块以及中断控制信号分解出的几个控制具体元器件的信号。</w:t>
      </w:r>
    </w:p>
    <w:p w14:paraId="7DFB3CE7" w14:textId="06B8AD49" w:rsidR="00435C39" w:rsidRDefault="00435C39" w:rsidP="002243DA">
      <w:pPr>
        <w:pStyle w:val="a3"/>
        <w:ind w:firstLine="480"/>
      </w:pPr>
      <w:r w:rsidRPr="00435C39">
        <w:rPr>
          <w:rFonts w:hint="eastAsia"/>
        </w:rPr>
        <w:t>异常程序地址计数器</w:t>
      </w:r>
      <w:r w:rsidRPr="00435C39">
        <w:rPr>
          <w:rFonts w:hint="eastAsia"/>
        </w:rPr>
        <w:t>EPC</w:t>
      </w:r>
      <w:r>
        <w:rPr>
          <w:rFonts w:hint="eastAsia"/>
        </w:rPr>
        <w:t>是用来保存</w:t>
      </w:r>
      <w:r w:rsidR="000D6192">
        <w:rPr>
          <w:rFonts w:hint="eastAsia"/>
        </w:rPr>
        <w:t>断点地址的，故其输入输出都应该连接到内总线上，与程序计数器</w:t>
      </w:r>
      <w:r w:rsidR="000D6192">
        <w:rPr>
          <w:rFonts w:hint="eastAsia"/>
        </w:rPr>
        <w:t>PC</w:t>
      </w:r>
      <w:r w:rsidR="000D6192">
        <w:rPr>
          <w:rFonts w:hint="eastAsia"/>
        </w:rPr>
        <w:t>交换数据，输入端使用</w:t>
      </w:r>
      <w:r w:rsidR="000D6192">
        <w:rPr>
          <w:rFonts w:hint="eastAsia"/>
        </w:rPr>
        <w:t>mEPCin</w:t>
      </w:r>
      <w:r w:rsidR="000D6192">
        <w:rPr>
          <w:rFonts w:hint="eastAsia"/>
        </w:rPr>
        <w:t>控制断点地址的写入，输出端加一个三态门使用信号</w:t>
      </w:r>
      <w:r w:rsidR="000D6192">
        <w:rPr>
          <w:rFonts w:hint="eastAsia"/>
        </w:rPr>
        <w:t>mEPCout</w:t>
      </w:r>
      <w:r w:rsidR="000D6192">
        <w:rPr>
          <w:rFonts w:hint="eastAsia"/>
        </w:rPr>
        <w:t>控制完成中断时恢复断点地址。</w:t>
      </w:r>
    </w:p>
    <w:p w14:paraId="75DC7068" w14:textId="7759747E" w:rsidR="000D6192" w:rsidRDefault="000D6192" w:rsidP="002243DA">
      <w:pPr>
        <w:pStyle w:val="a3"/>
        <w:ind w:firstLine="480"/>
      </w:pPr>
      <w:r>
        <w:rPr>
          <w:rFonts w:hint="eastAsia"/>
        </w:rPr>
        <w:t>中断使能寄存器</w:t>
      </w:r>
      <w:r>
        <w:rPr>
          <w:rFonts w:hint="eastAsia"/>
        </w:rPr>
        <w:t>IE</w:t>
      </w:r>
      <w:r>
        <w:rPr>
          <w:rFonts w:hint="eastAsia"/>
        </w:rPr>
        <w:t>在可以接收中断时值为</w:t>
      </w:r>
      <w:r>
        <w:rPr>
          <w:rFonts w:hint="eastAsia"/>
        </w:rPr>
        <w:t>0</w:t>
      </w:r>
      <w:r>
        <w:rPr>
          <w:rFonts w:hint="eastAsia"/>
        </w:rPr>
        <w:t>，否则为</w:t>
      </w:r>
      <w:r>
        <w:rPr>
          <w:rFonts w:hint="eastAsia"/>
        </w:rPr>
        <w:t>1</w:t>
      </w:r>
      <w:r>
        <w:rPr>
          <w:rFonts w:hint="eastAsia"/>
        </w:rPr>
        <w:t>，所以开中断信号接异步置</w:t>
      </w:r>
      <w:r>
        <w:rPr>
          <w:rFonts w:hint="eastAsia"/>
        </w:rPr>
        <w:t>0</w:t>
      </w:r>
      <w:r>
        <w:rPr>
          <w:rFonts w:hint="eastAsia"/>
        </w:rPr>
        <w:t>端，关中断信号接异步置</w:t>
      </w:r>
      <w:r>
        <w:rPr>
          <w:rFonts w:hint="eastAsia"/>
        </w:rPr>
        <w:t>1</w:t>
      </w:r>
      <w:r>
        <w:rPr>
          <w:rFonts w:hint="eastAsia"/>
        </w:rPr>
        <w:t>端</w:t>
      </w:r>
      <w:r w:rsidR="00F51616">
        <w:rPr>
          <w:rFonts w:hint="eastAsia"/>
        </w:rPr>
        <w:t>。</w:t>
      </w:r>
      <w:r w:rsidR="00F51616">
        <w:t>IE</w:t>
      </w:r>
      <w:r w:rsidR="00F51616">
        <w:rPr>
          <w:rFonts w:hint="eastAsia"/>
        </w:rPr>
        <w:t>的值取反和中断控制期间的中断信号进行与操作生成输入</w:t>
      </w:r>
      <w:r w:rsidR="00F51616">
        <w:rPr>
          <w:rFonts w:hint="eastAsia"/>
        </w:rPr>
        <w:t>CPU</w:t>
      </w:r>
      <w:r w:rsidR="00F51616">
        <w:rPr>
          <w:rFonts w:hint="eastAsia"/>
        </w:rPr>
        <w:t>的中断请求信号。</w:t>
      </w:r>
    </w:p>
    <w:p w14:paraId="3DD6FBB6" w14:textId="324B00C1" w:rsidR="00F51616" w:rsidRDefault="00F51616" w:rsidP="002243DA">
      <w:pPr>
        <w:pStyle w:val="a3"/>
        <w:ind w:firstLine="480"/>
      </w:pPr>
      <w:r>
        <w:rPr>
          <w:rFonts w:hint="eastAsia"/>
        </w:rPr>
        <w:t>中断控制器的中断信号处理方法上面已经说过了，其输出的中断号是用来查找中断服务程序地址的。使用</w:t>
      </w:r>
      <w:r>
        <w:rPr>
          <w:rFonts w:hint="eastAsia"/>
        </w:rPr>
        <w:t>RARS</w:t>
      </w:r>
      <w:r>
        <w:rPr>
          <w:rFonts w:hint="eastAsia"/>
        </w:rPr>
        <w:t>汇编器汇编带中断的排序程序，可以查找到中断程序入口地址，</w:t>
      </w:r>
      <w:r w:rsidR="00B53289" w:rsidRPr="00B53289">
        <w:rPr>
          <w:rFonts w:hint="eastAsia"/>
        </w:rPr>
        <w:t>如图</w:t>
      </w:r>
      <w:r w:rsidR="00B53289" w:rsidRPr="00B53289">
        <w:rPr>
          <w:rFonts w:hint="eastAsia"/>
        </w:rPr>
        <w:t>1</w:t>
      </w:r>
      <w:r w:rsidR="00B53289" w:rsidRPr="00B53289">
        <w:t>.11</w:t>
      </w:r>
      <w:r w:rsidR="00B53289" w:rsidRPr="00B53289">
        <w:rPr>
          <w:rFonts w:hint="eastAsia"/>
        </w:rPr>
        <w:t>所示</w:t>
      </w:r>
      <w:r w:rsidR="00B53289">
        <w:rPr>
          <w:rFonts w:hint="eastAsia"/>
        </w:rPr>
        <w:t>，使用多路选择器选择应该输出的中断服务程序地址</w:t>
      </w:r>
      <w:r>
        <w:rPr>
          <w:rFonts w:hint="eastAsia"/>
        </w:rPr>
        <w:t>，地址应送入</w:t>
      </w:r>
      <w:r>
        <w:rPr>
          <w:rFonts w:hint="eastAsia"/>
        </w:rPr>
        <w:t>PC</w:t>
      </w:r>
      <w:r w:rsidR="00BF6210">
        <w:rPr>
          <w:rFonts w:hint="eastAsia"/>
        </w:rPr>
        <w:t>，</w:t>
      </w:r>
      <w:r>
        <w:rPr>
          <w:rFonts w:hint="eastAsia"/>
        </w:rPr>
        <w:t>所以通过一个由</w:t>
      </w:r>
      <w:r>
        <w:rPr>
          <w:rFonts w:hint="eastAsia"/>
        </w:rPr>
        <w:t>Addrout</w:t>
      </w:r>
      <w:r>
        <w:rPr>
          <w:rFonts w:hint="eastAsia"/>
        </w:rPr>
        <w:t>控制的三态门输入内总线。电路图如图</w:t>
      </w:r>
      <w:r>
        <w:rPr>
          <w:rFonts w:hint="eastAsia"/>
        </w:rPr>
        <w:t>1</w:t>
      </w:r>
      <w:r>
        <w:t>.1</w:t>
      </w:r>
      <w:r w:rsidR="00B53289">
        <w:t>2</w:t>
      </w:r>
      <w:r w:rsidR="00B53289">
        <w:rPr>
          <w:rFonts w:hint="eastAsia"/>
        </w:rPr>
        <w:t>所示。</w:t>
      </w:r>
    </w:p>
    <w:p w14:paraId="6748156C" w14:textId="4DBA455A" w:rsidR="00B53289" w:rsidRDefault="00B53289" w:rsidP="008D6BC4">
      <w:pPr>
        <w:pStyle w:val="a3"/>
        <w:ind w:firstLineChars="0" w:firstLine="0"/>
        <w:jc w:val="center"/>
      </w:pPr>
      <w:r>
        <w:rPr>
          <w:noProof/>
        </w:rPr>
        <w:drawing>
          <wp:inline distT="0" distB="0" distL="0" distR="0" wp14:anchorId="3A6CE44A" wp14:editId="7D199206">
            <wp:extent cx="2371231" cy="22631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3648" cy="2284535"/>
                    </a:xfrm>
                    <a:prstGeom prst="rect">
                      <a:avLst/>
                    </a:prstGeom>
                  </pic:spPr>
                </pic:pic>
              </a:graphicData>
            </a:graphic>
          </wp:inline>
        </w:drawing>
      </w:r>
    </w:p>
    <w:p w14:paraId="7E03692E" w14:textId="12E37938" w:rsidR="00B53289" w:rsidRDefault="00B53289" w:rsidP="00F10FBC">
      <w:pPr>
        <w:pStyle w:val="aff1"/>
        <w:spacing w:before="91" w:after="91"/>
      </w:pPr>
      <w:r>
        <w:rPr>
          <w:rFonts w:hint="eastAsia"/>
        </w:rPr>
        <w:t>图1</w:t>
      </w:r>
      <w:r>
        <w:t>.11</w:t>
      </w:r>
      <w:r w:rsidR="002D0B01">
        <w:t xml:space="preserve"> </w:t>
      </w:r>
      <w:r w:rsidR="002D0B01">
        <w:rPr>
          <w:rFonts w:hint="eastAsia"/>
        </w:rPr>
        <w:t>排序程序汇编后各标签地址</w:t>
      </w:r>
    </w:p>
    <w:p w14:paraId="7AA1BE51" w14:textId="5876DD7A" w:rsidR="00B53289" w:rsidRDefault="00B53289" w:rsidP="008D6BC4">
      <w:pPr>
        <w:pStyle w:val="a3"/>
        <w:ind w:firstLineChars="0" w:firstLine="0"/>
        <w:jc w:val="center"/>
      </w:pPr>
      <w:r>
        <w:rPr>
          <w:noProof/>
        </w:rPr>
        <w:lastRenderedPageBreak/>
        <w:drawing>
          <wp:inline distT="0" distB="0" distL="0" distR="0" wp14:anchorId="631B6430" wp14:editId="6AC37ACD">
            <wp:extent cx="3790980" cy="44424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2009" cy="4467103"/>
                    </a:xfrm>
                    <a:prstGeom prst="rect">
                      <a:avLst/>
                    </a:prstGeom>
                  </pic:spPr>
                </pic:pic>
              </a:graphicData>
            </a:graphic>
          </wp:inline>
        </w:drawing>
      </w:r>
    </w:p>
    <w:p w14:paraId="7C86B798" w14:textId="476A9541" w:rsidR="00B53289" w:rsidRDefault="00B53289" w:rsidP="00F10FBC">
      <w:pPr>
        <w:pStyle w:val="aff1"/>
        <w:spacing w:before="91" w:after="91"/>
      </w:pPr>
      <w:r>
        <w:rPr>
          <w:rFonts w:hint="eastAsia"/>
        </w:rPr>
        <w:t>图1</w:t>
      </w:r>
      <w:r>
        <w:t>.12</w:t>
      </w:r>
      <w:r w:rsidR="002D0B01">
        <w:t xml:space="preserve"> </w:t>
      </w:r>
      <w:r w:rsidR="002D0B01">
        <w:rPr>
          <w:rFonts w:hint="eastAsia"/>
        </w:rPr>
        <w:t>中断相关硬件模块电路图</w:t>
      </w:r>
    </w:p>
    <w:p w14:paraId="55B7130E" w14:textId="3FCB93FC" w:rsidR="00861D7D" w:rsidRDefault="00BF6210" w:rsidP="002243DA">
      <w:pPr>
        <w:pStyle w:val="a3"/>
        <w:ind w:firstLine="480"/>
      </w:pPr>
      <w:r>
        <w:rPr>
          <w:rFonts w:hint="eastAsia"/>
        </w:rPr>
        <w:t>6</w:t>
      </w:r>
      <w:r>
        <w:t>.</w:t>
      </w:r>
      <w:r w:rsidRPr="00BF6210">
        <w:rPr>
          <w:rFonts w:hint="eastAsia"/>
        </w:rPr>
        <w:t xml:space="preserve"> </w:t>
      </w:r>
      <w:r w:rsidRPr="00BF6210">
        <w:rPr>
          <w:rFonts w:hint="eastAsia"/>
        </w:rPr>
        <w:t>支持中断的现代时序硬布线控制器状态机设计</w:t>
      </w:r>
    </w:p>
    <w:p w14:paraId="022EFCD3" w14:textId="4B0D116E" w:rsidR="00B60F0E" w:rsidRDefault="00204E1B" w:rsidP="008D6BC4">
      <w:pPr>
        <w:pStyle w:val="a3"/>
        <w:ind w:firstLine="480"/>
      </w:pPr>
      <w:r w:rsidRPr="00204E1B">
        <w:rPr>
          <w:rFonts w:hint="eastAsia"/>
        </w:rPr>
        <w:t>根据有限状态机的状态转换条件，填写</w:t>
      </w:r>
      <w:r w:rsidRPr="00204E1B">
        <w:rPr>
          <w:rFonts w:hint="eastAsia"/>
        </w:rPr>
        <w:t>Excel</w:t>
      </w:r>
      <w:r w:rsidRPr="00204E1B">
        <w:rPr>
          <w:rFonts w:hint="eastAsia"/>
        </w:rPr>
        <w:t>的状态转换表，如图</w:t>
      </w:r>
      <w:r w:rsidRPr="00204E1B">
        <w:rPr>
          <w:rFonts w:hint="eastAsia"/>
        </w:rPr>
        <w:t>1</w:t>
      </w:r>
      <w:r w:rsidRPr="00204E1B">
        <w:t>.</w:t>
      </w:r>
      <w:r>
        <w:t>1</w:t>
      </w:r>
      <w:r w:rsidRPr="00204E1B">
        <w:t>3</w:t>
      </w:r>
      <w:r w:rsidRPr="00204E1B">
        <w:rPr>
          <w:rFonts w:hint="eastAsia"/>
        </w:rPr>
        <w:t>所示</w:t>
      </w:r>
      <w:r w:rsidR="00490C2D">
        <w:rPr>
          <w:rFonts w:hint="eastAsia"/>
        </w:rPr>
        <w:t>。表的</w:t>
      </w:r>
      <w:r w:rsidR="00490C2D">
        <w:rPr>
          <w:rFonts w:hint="eastAsia"/>
        </w:rPr>
        <w:t>ERET</w:t>
      </w:r>
      <w:r w:rsidR="00490C2D">
        <w:rPr>
          <w:rFonts w:hint="eastAsia"/>
        </w:rPr>
        <w:t>为</w:t>
      </w:r>
      <w:r w:rsidR="00490C2D">
        <w:rPr>
          <w:rFonts w:hint="eastAsia"/>
        </w:rPr>
        <w:t>1</w:t>
      </w:r>
      <w:r w:rsidR="00490C2D">
        <w:rPr>
          <w:rFonts w:hint="eastAsia"/>
        </w:rPr>
        <w:t>那一行之前的部分，不看</w:t>
      </w:r>
      <w:r w:rsidR="00490C2D">
        <w:rPr>
          <w:rFonts w:hint="eastAsia"/>
        </w:rPr>
        <w:t>IR</w:t>
      </w:r>
      <w:r w:rsidR="00490C2D">
        <w:rPr>
          <w:rFonts w:hint="eastAsia"/>
        </w:rPr>
        <w:t>那一列，就是不带中断的现代时序状态转换表。为了支持中断，需要加上</w:t>
      </w:r>
      <w:r w:rsidR="00116A6C">
        <w:rPr>
          <w:rFonts w:hint="eastAsia"/>
        </w:rPr>
        <w:t>几个状态，其实就对应微程序中的第</w:t>
      </w:r>
      <w:r w:rsidR="00116A6C">
        <w:rPr>
          <w:rFonts w:hint="eastAsia"/>
        </w:rPr>
        <w:t>2</w:t>
      </w:r>
      <w:r w:rsidR="00116A6C">
        <w:t>5</w:t>
      </w:r>
      <w:r w:rsidR="00116A6C">
        <w:rPr>
          <w:rFonts w:hint="eastAsia"/>
        </w:rPr>
        <w:t>，</w:t>
      </w:r>
      <w:r w:rsidR="00116A6C">
        <w:rPr>
          <w:rFonts w:hint="eastAsia"/>
        </w:rPr>
        <w:t>2</w:t>
      </w:r>
      <w:r w:rsidR="00116A6C">
        <w:t>6</w:t>
      </w:r>
      <w:r w:rsidR="00116A6C">
        <w:rPr>
          <w:rFonts w:hint="eastAsia"/>
        </w:rPr>
        <w:t>，</w:t>
      </w:r>
      <w:r w:rsidR="00116A6C">
        <w:rPr>
          <w:rFonts w:hint="eastAsia"/>
        </w:rPr>
        <w:t>2</w:t>
      </w:r>
      <w:r w:rsidR="00116A6C">
        <w:t>7</w:t>
      </w:r>
      <w:r w:rsidR="00116A6C">
        <w:rPr>
          <w:rFonts w:hint="eastAsia"/>
        </w:rPr>
        <w:t>号微程序，</w:t>
      </w:r>
      <w:r w:rsidR="00116A6C">
        <w:rPr>
          <w:rFonts w:hint="eastAsia"/>
        </w:rPr>
        <w:t>2</w:t>
      </w:r>
      <w:r w:rsidR="00116A6C">
        <w:t>5</w:t>
      </w:r>
      <w:r w:rsidR="00116A6C">
        <w:rPr>
          <w:rFonts w:hint="eastAsia"/>
        </w:rPr>
        <w:t>号状态就是</w:t>
      </w:r>
      <w:r w:rsidR="00116A6C">
        <w:rPr>
          <w:rFonts w:hint="eastAsia"/>
        </w:rPr>
        <w:t>ERET</w:t>
      </w:r>
      <w:r w:rsidR="00116A6C">
        <w:rPr>
          <w:rFonts w:hint="eastAsia"/>
        </w:rPr>
        <w:t>需要给出信号的状态，</w:t>
      </w:r>
      <w:r w:rsidR="00116A6C">
        <w:rPr>
          <w:rFonts w:hint="eastAsia"/>
        </w:rPr>
        <w:t>2</w:t>
      </w:r>
      <w:r w:rsidR="00116A6C">
        <w:t>6</w:t>
      </w:r>
      <w:r w:rsidR="00116A6C">
        <w:rPr>
          <w:rFonts w:hint="eastAsia"/>
        </w:rPr>
        <w:t>号状态就中断响应</w:t>
      </w:r>
      <w:r w:rsidR="00B025F3">
        <w:rPr>
          <w:rFonts w:hint="eastAsia"/>
        </w:rPr>
        <w:t>的第一个</w:t>
      </w:r>
      <w:r w:rsidR="00116A6C">
        <w:rPr>
          <w:rFonts w:hint="eastAsia"/>
        </w:rPr>
        <w:t>状态，所有指令执行完后如果没有</w:t>
      </w:r>
      <w:r w:rsidR="00116A6C">
        <w:rPr>
          <w:rFonts w:hint="eastAsia"/>
        </w:rPr>
        <w:t>IR</w:t>
      </w:r>
      <w:r w:rsidR="00116A6C">
        <w:rPr>
          <w:rFonts w:hint="eastAsia"/>
        </w:rPr>
        <w:t>信号则直接回取指周期第一个状态</w:t>
      </w:r>
      <w:r w:rsidR="00B025F3">
        <w:rPr>
          <w:rFonts w:hint="eastAsia"/>
        </w:rPr>
        <w:t>，否则转到</w:t>
      </w:r>
      <w:r w:rsidR="00B025F3">
        <w:rPr>
          <w:rFonts w:hint="eastAsia"/>
        </w:rPr>
        <w:t>2</w:t>
      </w:r>
      <w:r w:rsidR="00B025F3">
        <w:t>6</w:t>
      </w:r>
      <w:r w:rsidR="00B025F3">
        <w:rPr>
          <w:rFonts w:hint="eastAsia"/>
        </w:rPr>
        <w:t>号状态。需要注意的是这里将</w:t>
      </w:r>
      <w:r w:rsidR="00B025F3">
        <w:rPr>
          <w:rFonts w:hint="eastAsia"/>
        </w:rPr>
        <w:t>beq</w:t>
      </w:r>
      <w:r w:rsidR="00B025F3">
        <w:rPr>
          <w:rFonts w:hint="eastAsia"/>
        </w:rPr>
        <w:t>指令判断</w:t>
      </w:r>
      <w:r w:rsidR="00B025F3">
        <w:rPr>
          <w:rFonts w:hint="eastAsia"/>
        </w:rPr>
        <w:t>equal</w:t>
      </w:r>
      <w:r w:rsidR="00B025F3">
        <w:rPr>
          <w:rFonts w:hint="eastAsia"/>
        </w:rPr>
        <w:t>信号为</w:t>
      </w:r>
      <w:r w:rsidR="00B025F3">
        <w:rPr>
          <w:rFonts w:hint="eastAsia"/>
        </w:rPr>
        <w:t>0</w:t>
      </w:r>
      <w:r w:rsidR="00B025F3">
        <w:rPr>
          <w:rFonts w:hint="eastAsia"/>
        </w:rPr>
        <w:t>时同样算作了最后一条指令，故</w:t>
      </w:r>
      <w:r w:rsidR="00B025F3">
        <w:rPr>
          <w:rFonts w:hint="eastAsia"/>
        </w:rPr>
        <w:t>1</w:t>
      </w:r>
      <w:r w:rsidR="00B025F3">
        <w:t>5</w:t>
      </w:r>
      <w:r w:rsidR="00B025F3">
        <w:rPr>
          <w:rFonts w:hint="eastAsia"/>
        </w:rPr>
        <w:t>号状态在</w:t>
      </w:r>
      <w:r w:rsidR="00B025F3">
        <w:rPr>
          <w:rFonts w:hint="eastAsia"/>
        </w:rPr>
        <w:t>equal</w:t>
      </w:r>
      <w:r w:rsidR="00B025F3">
        <w:rPr>
          <w:rFonts w:hint="eastAsia"/>
        </w:rPr>
        <w:t>为</w:t>
      </w:r>
      <w:r w:rsidR="00B025F3">
        <w:rPr>
          <w:rFonts w:hint="eastAsia"/>
        </w:rPr>
        <w:t>0</w:t>
      </w:r>
      <w:r w:rsidR="00B025F3">
        <w:rPr>
          <w:rFonts w:hint="eastAsia"/>
        </w:rPr>
        <w:t>时同样要进行有无中断信号的判断。</w:t>
      </w:r>
    </w:p>
    <w:p w14:paraId="16B2F2B8" w14:textId="77777777" w:rsidR="008F19DC" w:rsidRPr="008F19DC" w:rsidRDefault="008F19DC" w:rsidP="008F19DC">
      <w:pPr>
        <w:pStyle w:val="a3"/>
        <w:ind w:firstLine="480"/>
      </w:pPr>
      <w:r w:rsidRPr="008F19DC">
        <w:rPr>
          <w:rFonts w:hint="eastAsia"/>
        </w:rPr>
        <w:t>7</w:t>
      </w:r>
      <w:r w:rsidRPr="008F19DC">
        <w:t>.</w:t>
      </w:r>
      <w:r w:rsidRPr="008F19DC">
        <w:t>支持中断的硬布线控制器</w:t>
      </w:r>
    </w:p>
    <w:p w14:paraId="6A162D3F" w14:textId="77777777" w:rsidR="008F19DC" w:rsidRPr="008F19DC" w:rsidRDefault="008F19DC" w:rsidP="008F19DC">
      <w:pPr>
        <w:pStyle w:val="a3"/>
        <w:ind w:firstLine="480"/>
      </w:pPr>
      <w:r w:rsidRPr="008F19DC">
        <w:rPr>
          <w:rFonts w:hint="eastAsia"/>
        </w:rPr>
        <w:t>寄存器的左端为次态，右端为现态，现态和指令信号与判断信号输入状态机生成次态。因为之前设计的控制寄存器中的微程序和硬布线状态刚好一一对应，所以为了方便起见就用控制寄存器代替硬布线控制器中的组合逻辑。电路图如图</w:t>
      </w:r>
      <w:r w:rsidRPr="008F19DC">
        <w:rPr>
          <w:rFonts w:hint="eastAsia"/>
        </w:rPr>
        <w:t>1</w:t>
      </w:r>
      <w:r w:rsidRPr="008F19DC">
        <w:t>.14</w:t>
      </w:r>
      <w:r w:rsidRPr="008F19DC">
        <w:t>。</w:t>
      </w:r>
    </w:p>
    <w:p w14:paraId="4F628A11" w14:textId="77777777" w:rsidR="008F19DC" w:rsidRDefault="008F19DC" w:rsidP="008D6BC4">
      <w:pPr>
        <w:pStyle w:val="a3"/>
        <w:ind w:firstLine="480"/>
      </w:pPr>
    </w:p>
    <w:p w14:paraId="3FBC585F" w14:textId="3191BD52" w:rsidR="00204E1B" w:rsidRDefault="00204E1B" w:rsidP="00243ECA">
      <w:pPr>
        <w:pStyle w:val="a3"/>
        <w:ind w:firstLineChars="0" w:firstLine="0"/>
        <w:jc w:val="center"/>
      </w:pPr>
      <w:r w:rsidRPr="00204E1B">
        <w:rPr>
          <w:rFonts w:hint="eastAsia"/>
          <w:noProof/>
        </w:rPr>
        <w:drawing>
          <wp:inline distT="0" distB="0" distL="0" distR="0" wp14:anchorId="3C969169" wp14:editId="55CD6E20">
            <wp:extent cx="4114031" cy="5196840"/>
            <wp:effectExtent l="0" t="0" r="127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0420" cy="5217543"/>
                    </a:xfrm>
                    <a:prstGeom prst="rect">
                      <a:avLst/>
                    </a:prstGeom>
                    <a:noFill/>
                    <a:ln>
                      <a:noFill/>
                    </a:ln>
                  </pic:spPr>
                </pic:pic>
              </a:graphicData>
            </a:graphic>
          </wp:inline>
        </w:drawing>
      </w:r>
    </w:p>
    <w:p w14:paraId="71D16439" w14:textId="0F2B3DBC" w:rsidR="00204E1B" w:rsidRDefault="00204E1B" w:rsidP="00F10FBC">
      <w:pPr>
        <w:pStyle w:val="aff1"/>
        <w:spacing w:before="91" w:after="91"/>
      </w:pPr>
      <w:r>
        <w:rPr>
          <w:rFonts w:hint="eastAsia"/>
        </w:rPr>
        <w:t>图1</w:t>
      </w:r>
      <w:r>
        <w:t>.13</w:t>
      </w:r>
      <w:r w:rsidR="002D0B01">
        <w:t xml:space="preserve"> </w:t>
      </w:r>
      <w:r w:rsidR="00F10FBC">
        <w:rPr>
          <w:rFonts w:hint="eastAsia"/>
        </w:rPr>
        <w:t>现代时序</w:t>
      </w:r>
      <w:r w:rsidR="002D0B01">
        <w:rPr>
          <w:rFonts w:hint="eastAsia"/>
        </w:rPr>
        <w:t>硬布线时序产生器</w:t>
      </w:r>
      <w:r w:rsidR="00F10FBC">
        <w:rPr>
          <w:rFonts w:hint="eastAsia"/>
        </w:rPr>
        <w:t>状态转换</w:t>
      </w:r>
      <w:r w:rsidR="002D0B01">
        <w:rPr>
          <w:rFonts w:hint="eastAsia"/>
        </w:rPr>
        <w:t>表</w:t>
      </w:r>
    </w:p>
    <w:p w14:paraId="4EC0C7AF" w14:textId="0048C829" w:rsidR="00AB7828" w:rsidRDefault="00B60F0E" w:rsidP="00243ECA">
      <w:pPr>
        <w:pStyle w:val="a3"/>
        <w:ind w:firstLineChars="0" w:firstLine="0"/>
        <w:jc w:val="center"/>
      </w:pPr>
      <w:r>
        <w:rPr>
          <w:noProof/>
        </w:rPr>
        <w:drawing>
          <wp:inline distT="0" distB="0" distL="0" distR="0" wp14:anchorId="26CED6ED" wp14:editId="4FC902FA">
            <wp:extent cx="5684520" cy="22555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4520" cy="2255520"/>
                    </a:xfrm>
                    <a:prstGeom prst="rect">
                      <a:avLst/>
                    </a:prstGeom>
                    <a:noFill/>
                    <a:ln>
                      <a:noFill/>
                    </a:ln>
                  </pic:spPr>
                </pic:pic>
              </a:graphicData>
            </a:graphic>
          </wp:inline>
        </w:drawing>
      </w:r>
    </w:p>
    <w:p w14:paraId="03338C83" w14:textId="0FBAB702" w:rsidR="00B60F0E" w:rsidRPr="00204E1B" w:rsidRDefault="00B60F0E" w:rsidP="00F10FBC">
      <w:pPr>
        <w:pStyle w:val="aff1"/>
        <w:spacing w:before="91" w:after="91"/>
      </w:pPr>
      <w:r>
        <w:rPr>
          <w:rFonts w:hint="eastAsia"/>
        </w:rPr>
        <w:t>图1</w:t>
      </w:r>
      <w:r>
        <w:t>.14</w:t>
      </w:r>
      <w:r w:rsidR="002D0B01">
        <w:t xml:space="preserve"> </w:t>
      </w:r>
      <w:r w:rsidR="00F10FBC">
        <w:rPr>
          <w:rFonts w:hint="eastAsia"/>
        </w:rPr>
        <w:t>现代时序</w:t>
      </w:r>
      <w:r w:rsidR="002D0B01">
        <w:rPr>
          <w:rFonts w:hint="eastAsia"/>
        </w:rPr>
        <w:t>硬布线控制器电路图</w:t>
      </w:r>
    </w:p>
    <w:p w14:paraId="3AB2BA71" w14:textId="77777777" w:rsidR="00251310" w:rsidRDefault="00251310" w:rsidP="00251310">
      <w:pPr>
        <w:pStyle w:val="2"/>
      </w:pPr>
      <w:bookmarkStart w:id="22" w:name="_Toc90645851"/>
      <w:r>
        <w:rPr>
          <w:rFonts w:hint="eastAsia"/>
        </w:rPr>
        <w:lastRenderedPageBreak/>
        <w:t>实验步骤</w:t>
      </w:r>
      <w:bookmarkEnd w:id="22"/>
    </w:p>
    <w:p w14:paraId="75A7568A" w14:textId="48075FCF" w:rsidR="00251310" w:rsidRPr="0026497A" w:rsidRDefault="002C46C6" w:rsidP="00251310">
      <w:pPr>
        <w:pStyle w:val="a3"/>
        <w:numPr>
          <w:ilvl w:val="0"/>
          <w:numId w:val="11"/>
        </w:numPr>
        <w:ind w:firstLineChars="0"/>
      </w:pPr>
      <w:r>
        <w:rPr>
          <w:rFonts w:hint="eastAsia"/>
        </w:rPr>
        <w:t>根据相关逻辑填写相关</w:t>
      </w:r>
      <w:r>
        <w:rPr>
          <w:rFonts w:hint="eastAsia"/>
        </w:rPr>
        <w:t>Excel</w:t>
      </w:r>
      <w:r>
        <w:rPr>
          <w:rFonts w:hint="eastAsia"/>
        </w:rPr>
        <w:t>表格，生成逻辑表达式</w:t>
      </w:r>
      <w:r w:rsidR="00961B44">
        <w:rPr>
          <w:rFonts w:hint="eastAsia"/>
        </w:rPr>
        <w:t>。</w:t>
      </w:r>
    </w:p>
    <w:p w14:paraId="2FAFF601" w14:textId="27E2DDEF" w:rsidR="00251310" w:rsidRDefault="002C46C6" w:rsidP="00251310">
      <w:pPr>
        <w:pStyle w:val="a3"/>
        <w:numPr>
          <w:ilvl w:val="0"/>
          <w:numId w:val="11"/>
        </w:numPr>
        <w:ind w:firstLineChars="0"/>
      </w:pPr>
      <w:r>
        <w:rPr>
          <w:rFonts w:hint="eastAsia"/>
        </w:rPr>
        <w:t>利用生成的逻辑表达式，使用</w:t>
      </w:r>
      <w:r>
        <w:rPr>
          <w:rFonts w:hint="eastAsia"/>
        </w:rPr>
        <w:t>logisim</w:t>
      </w:r>
      <w:r>
        <w:rPr>
          <w:rFonts w:hint="eastAsia"/>
        </w:rPr>
        <w:t>的分析组合逻辑电路功能生成那些较为复杂的逻辑电路，然后正确连接各部件，完成实验指定功能。</w:t>
      </w:r>
    </w:p>
    <w:p w14:paraId="0C7D403C" w14:textId="5DF352FA" w:rsidR="00251310" w:rsidRDefault="002C46C6" w:rsidP="00251310">
      <w:pPr>
        <w:pStyle w:val="a3"/>
        <w:numPr>
          <w:ilvl w:val="0"/>
          <w:numId w:val="11"/>
        </w:numPr>
        <w:ind w:firstLineChars="0"/>
      </w:pPr>
      <w:r>
        <w:rPr>
          <w:rFonts w:hint="eastAsia"/>
        </w:rPr>
        <w:t>在</w:t>
      </w:r>
      <w:r>
        <w:rPr>
          <w:rFonts w:hint="eastAsia"/>
        </w:rPr>
        <w:t>educoder</w:t>
      </w:r>
      <w:r>
        <w:rPr>
          <w:rFonts w:hint="eastAsia"/>
        </w:rPr>
        <w:t>平台上提交测试</w:t>
      </w:r>
      <w:r w:rsidR="00961B44">
        <w:rPr>
          <w:rFonts w:hint="eastAsia"/>
        </w:rPr>
        <w:t>。</w:t>
      </w:r>
    </w:p>
    <w:p w14:paraId="0281633F" w14:textId="5AC3254C" w:rsidR="002C46C6" w:rsidRPr="00CB2392" w:rsidRDefault="002C46C6" w:rsidP="00251310">
      <w:pPr>
        <w:pStyle w:val="a3"/>
        <w:numPr>
          <w:ilvl w:val="0"/>
          <w:numId w:val="11"/>
        </w:numPr>
        <w:ind w:firstLineChars="0"/>
      </w:pPr>
      <w:r>
        <w:rPr>
          <w:rFonts w:hint="eastAsia"/>
        </w:rPr>
        <w:t>运行冒泡排序算法进行联调测试，看</w:t>
      </w:r>
      <w:r>
        <w:rPr>
          <w:rFonts w:hint="eastAsia"/>
        </w:rPr>
        <w:t>CPU</w:t>
      </w:r>
      <w:r>
        <w:rPr>
          <w:rFonts w:hint="eastAsia"/>
        </w:rPr>
        <w:t>能否正确工作</w:t>
      </w:r>
      <w:r w:rsidR="00961B44">
        <w:rPr>
          <w:rFonts w:hint="eastAsia"/>
        </w:rPr>
        <w:t>。</w:t>
      </w:r>
    </w:p>
    <w:p w14:paraId="3C15F64B" w14:textId="7105E80E" w:rsidR="00251310" w:rsidRDefault="00251310" w:rsidP="00251310">
      <w:pPr>
        <w:pStyle w:val="2"/>
      </w:pPr>
      <w:bookmarkStart w:id="23" w:name="_Toc90645852"/>
      <w:r>
        <w:rPr>
          <w:rFonts w:hint="eastAsia"/>
        </w:rPr>
        <w:t>故障与调试</w:t>
      </w:r>
      <w:bookmarkEnd w:id="23"/>
    </w:p>
    <w:p w14:paraId="0AA46124" w14:textId="5315BEBA" w:rsidR="00B9221F" w:rsidRPr="00B9221F" w:rsidRDefault="00B9221F" w:rsidP="00B9221F">
      <w:pPr>
        <w:pStyle w:val="a3"/>
        <w:ind w:firstLine="480"/>
      </w:pPr>
      <w:r>
        <w:rPr>
          <w:rFonts w:hint="eastAsia"/>
        </w:rPr>
        <w:t>上面方案设计中给出的所有思路都是排除故障后的最终</w:t>
      </w:r>
      <w:r w:rsidR="007C2243">
        <w:rPr>
          <w:rFonts w:hint="eastAsia"/>
        </w:rPr>
        <w:t>方案</w:t>
      </w:r>
      <w:r>
        <w:rPr>
          <w:rFonts w:hint="eastAsia"/>
        </w:rPr>
        <w:t>，本节给出的是实验过程中遇到的问题，由于撰写报告时实验已经完成并通过测试，所以没有复现这些错误，仅仅是对原因和解决方案做一些记录。</w:t>
      </w:r>
    </w:p>
    <w:p w14:paraId="0545ED6B" w14:textId="65985E1C" w:rsidR="00414C13" w:rsidRDefault="00414C13" w:rsidP="00414C13">
      <w:pPr>
        <w:pStyle w:val="30"/>
        <w:spacing w:before="229" w:after="229"/>
      </w:pPr>
      <w:r>
        <w:rPr>
          <w:rFonts w:hint="eastAsia"/>
        </w:rPr>
        <w:t>指令问题</w:t>
      </w:r>
    </w:p>
    <w:p w14:paraId="215F457F" w14:textId="28E11EBA" w:rsidR="00414C13" w:rsidRDefault="00414C13" w:rsidP="00414C13">
      <w:pPr>
        <w:pStyle w:val="a3"/>
        <w:ind w:firstLine="482"/>
      </w:pPr>
      <w:r w:rsidRPr="006D687D">
        <w:rPr>
          <w:rFonts w:hint="eastAsia"/>
          <w:b/>
        </w:rPr>
        <w:t>故障现象：</w:t>
      </w:r>
      <w:r w:rsidR="006D687D">
        <w:rPr>
          <w:rFonts w:hint="eastAsia"/>
        </w:rPr>
        <w:t>三级时序中</w:t>
      </w:r>
      <w:r>
        <w:rPr>
          <w:rFonts w:hint="eastAsia"/>
        </w:rPr>
        <w:t>beq</w:t>
      </w:r>
      <w:r>
        <w:rPr>
          <w:rFonts w:hint="eastAsia"/>
        </w:rPr>
        <w:t>指令</w:t>
      </w:r>
      <w:r w:rsidR="006D687D">
        <w:rPr>
          <w:rFonts w:hint="eastAsia"/>
        </w:rPr>
        <w:t>计算周期第二个节拍</w:t>
      </w:r>
      <w:r>
        <w:rPr>
          <w:rFonts w:hint="eastAsia"/>
        </w:rPr>
        <w:t>给出的信号错误</w:t>
      </w:r>
      <w:r w:rsidR="00BD63A3">
        <w:rPr>
          <w:rFonts w:hint="eastAsia"/>
        </w:rPr>
        <w:t>。</w:t>
      </w:r>
    </w:p>
    <w:p w14:paraId="131854DD" w14:textId="08875E7E" w:rsidR="00414C13" w:rsidRDefault="00414C13" w:rsidP="00414C13">
      <w:pPr>
        <w:pStyle w:val="a3"/>
        <w:ind w:firstLine="482"/>
      </w:pPr>
      <w:r w:rsidRPr="006D687D">
        <w:rPr>
          <w:rFonts w:hint="eastAsia"/>
          <w:b/>
          <w:bCs/>
        </w:rPr>
        <w:t>原因分析：</w:t>
      </w:r>
      <w:r w:rsidR="00B17286">
        <w:rPr>
          <w:rFonts w:hint="eastAsia"/>
        </w:rPr>
        <w:t>一开始</w:t>
      </w:r>
      <w:r w:rsidR="006D687D">
        <w:rPr>
          <w:rFonts w:hint="eastAsia"/>
        </w:rPr>
        <w:t>多给了一个</w:t>
      </w:r>
      <w:r w:rsidR="006D687D">
        <w:rPr>
          <w:rFonts w:hint="eastAsia"/>
        </w:rPr>
        <w:t>slt</w:t>
      </w:r>
      <w:r w:rsidR="006D687D">
        <w:rPr>
          <w:rFonts w:hint="eastAsia"/>
        </w:rPr>
        <w:t>信号，我以为要减一下再判断</w:t>
      </w:r>
      <w:r w:rsidR="006D687D">
        <w:rPr>
          <w:rFonts w:hint="eastAsia"/>
        </w:rPr>
        <w:t>equal</w:t>
      </w:r>
      <w:r w:rsidR="006D687D">
        <w:rPr>
          <w:rFonts w:hint="eastAsia"/>
        </w:rPr>
        <w:t>，但是查看</w:t>
      </w:r>
      <w:r w:rsidR="006D687D">
        <w:rPr>
          <w:rFonts w:hint="eastAsia"/>
        </w:rPr>
        <w:t>ALU</w:t>
      </w:r>
      <w:r w:rsidR="006D687D">
        <w:rPr>
          <w:rFonts w:hint="eastAsia"/>
        </w:rPr>
        <w:t>电路发现</w:t>
      </w:r>
      <w:r w:rsidR="006D687D">
        <w:rPr>
          <w:rFonts w:hint="eastAsia"/>
        </w:rPr>
        <w:t>equal</w:t>
      </w:r>
      <w:r w:rsidR="006D687D">
        <w:rPr>
          <w:rFonts w:hint="eastAsia"/>
        </w:rPr>
        <w:t>不需要给</w:t>
      </w:r>
      <w:r w:rsidR="006D687D">
        <w:rPr>
          <w:rFonts w:hint="eastAsia"/>
        </w:rPr>
        <w:t>ALU</w:t>
      </w:r>
      <w:r w:rsidR="006D687D">
        <w:rPr>
          <w:rFonts w:hint="eastAsia"/>
        </w:rPr>
        <w:t>操作信号。</w:t>
      </w:r>
    </w:p>
    <w:p w14:paraId="6F7E9483" w14:textId="219CBE41" w:rsidR="00414C13" w:rsidRPr="00414C13" w:rsidRDefault="00414C13" w:rsidP="00414C13">
      <w:pPr>
        <w:pStyle w:val="a3"/>
        <w:ind w:firstLine="482"/>
      </w:pPr>
      <w:r w:rsidRPr="006D687D">
        <w:rPr>
          <w:rFonts w:hint="eastAsia"/>
          <w:b/>
          <w:bCs/>
        </w:rPr>
        <w:t>解决方案：</w:t>
      </w:r>
      <w:r w:rsidR="006D687D">
        <w:rPr>
          <w:rFonts w:hint="eastAsia"/>
        </w:rPr>
        <w:t>去掉</w:t>
      </w:r>
      <w:r w:rsidR="006D687D">
        <w:rPr>
          <w:rFonts w:hint="eastAsia"/>
        </w:rPr>
        <w:t>beq</w:t>
      </w:r>
      <w:r w:rsidR="006D687D">
        <w:rPr>
          <w:rFonts w:hint="eastAsia"/>
        </w:rPr>
        <w:t>指令计算周期第二个节拍给出的</w:t>
      </w:r>
      <w:r w:rsidR="006D687D">
        <w:rPr>
          <w:rFonts w:hint="eastAsia"/>
        </w:rPr>
        <w:t>slt</w:t>
      </w:r>
      <w:r w:rsidR="006D687D">
        <w:rPr>
          <w:rFonts w:hint="eastAsia"/>
        </w:rPr>
        <w:t>信号。</w:t>
      </w:r>
    </w:p>
    <w:p w14:paraId="31967370" w14:textId="41F9B7F7" w:rsidR="00251310" w:rsidRDefault="00BA6C9F" w:rsidP="00251310">
      <w:pPr>
        <w:pStyle w:val="30"/>
        <w:keepNext w:val="0"/>
        <w:keepLines w:val="0"/>
        <w:tabs>
          <w:tab w:val="left" w:pos="1080"/>
        </w:tabs>
        <w:spacing w:beforeLines="0" w:before="229" w:afterLines="0" w:after="229"/>
      </w:pPr>
      <w:r>
        <w:rPr>
          <w:rFonts w:hint="eastAsia"/>
        </w:rPr>
        <w:t>时序问题</w:t>
      </w:r>
    </w:p>
    <w:p w14:paraId="73D76182" w14:textId="2888F30E" w:rsidR="00251310" w:rsidRDefault="00251310" w:rsidP="009D04F0">
      <w:pPr>
        <w:pStyle w:val="a3"/>
        <w:ind w:firstLine="482"/>
        <w:rPr>
          <w:bCs/>
        </w:rPr>
      </w:pPr>
      <w:r w:rsidRPr="007E12D0">
        <w:rPr>
          <w:rFonts w:hint="eastAsia"/>
          <w:b/>
        </w:rPr>
        <w:t>故障</w:t>
      </w:r>
      <w:r>
        <w:rPr>
          <w:rFonts w:hint="eastAsia"/>
          <w:b/>
        </w:rPr>
        <w:t>现象</w:t>
      </w:r>
      <w:r w:rsidRPr="007E12D0">
        <w:rPr>
          <w:rFonts w:hint="eastAsia"/>
          <w:b/>
        </w:rPr>
        <w:t>：</w:t>
      </w:r>
      <w:r w:rsidR="00BA6C9F" w:rsidRPr="00BA6C9F">
        <w:rPr>
          <w:rFonts w:hint="eastAsia"/>
          <w:bCs/>
        </w:rPr>
        <w:t>在测试三级时序硬布线控制器时输出信号</w:t>
      </w:r>
      <w:r w:rsidR="00432A91">
        <w:rPr>
          <w:rFonts w:hint="eastAsia"/>
          <w:bCs/>
        </w:rPr>
        <w:t>的值都正确但是顺序混乱</w:t>
      </w:r>
      <w:r w:rsidR="00BD63A3">
        <w:rPr>
          <w:rFonts w:hint="eastAsia"/>
          <w:bCs/>
        </w:rPr>
        <w:t>。</w:t>
      </w:r>
    </w:p>
    <w:p w14:paraId="58A9CC78" w14:textId="4356F9D6" w:rsidR="00432A91" w:rsidRDefault="00432A91" w:rsidP="00432A91">
      <w:pPr>
        <w:pStyle w:val="a3"/>
        <w:ind w:firstLine="482"/>
      </w:pPr>
      <w:r w:rsidRPr="00432A91">
        <w:rPr>
          <w:rFonts w:hint="eastAsia"/>
          <w:b/>
          <w:bCs/>
        </w:rPr>
        <w:t>原因分析</w:t>
      </w:r>
      <w:r>
        <w:rPr>
          <w:rFonts w:hint="eastAsia"/>
          <w:b/>
          <w:bCs/>
        </w:rPr>
        <w:t>：</w:t>
      </w:r>
      <w:r w:rsidR="00B17286" w:rsidRPr="00B17286">
        <w:rPr>
          <w:rFonts w:hint="eastAsia"/>
        </w:rPr>
        <w:t>一开始</w:t>
      </w:r>
      <w:r w:rsidRPr="00432A91">
        <w:rPr>
          <w:rFonts w:hint="eastAsia"/>
        </w:rPr>
        <w:t>没有</w:t>
      </w:r>
      <w:r>
        <w:rPr>
          <w:rFonts w:hint="eastAsia"/>
        </w:rPr>
        <w:t>处理好寄存器触发方式，在</w:t>
      </w:r>
      <w:r>
        <w:rPr>
          <w:rFonts w:hint="eastAsia"/>
        </w:rPr>
        <w:t>CPU</w:t>
      </w:r>
      <w:r>
        <w:rPr>
          <w:rFonts w:hint="eastAsia"/>
        </w:rPr>
        <w:t>的总体架构中可以看到寄存器都是在上跳沿锁存新值的，而发生错误时状态机中的状态寄存器也是上跳沿改变状态，所以造成了时序问题。</w:t>
      </w:r>
    </w:p>
    <w:p w14:paraId="0E982434" w14:textId="231C13AE" w:rsidR="00251310" w:rsidRPr="00F1021B" w:rsidRDefault="00432A91" w:rsidP="00432A91">
      <w:pPr>
        <w:pStyle w:val="a3"/>
        <w:ind w:firstLine="482"/>
      </w:pPr>
      <w:r w:rsidRPr="00432A91">
        <w:rPr>
          <w:rFonts w:hint="eastAsia"/>
          <w:b/>
          <w:bCs/>
        </w:rPr>
        <w:t>解决方案：</w:t>
      </w:r>
      <w:r>
        <w:rPr>
          <w:rFonts w:hint="eastAsia"/>
        </w:rPr>
        <w:t>将硬布线控制器中的状态寄存器触发方式改为下跳沿。</w:t>
      </w:r>
    </w:p>
    <w:p w14:paraId="7DB18D45" w14:textId="1D39A9F5" w:rsidR="00251310" w:rsidRDefault="009D04F0" w:rsidP="00251310">
      <w:pPr>
        <w:pStyle w:val="30"/>
        <w:keepNext w:val="0"/>
        <w:keepLines w:val="0"/>
        <w:tabs>
          <w:tab w:val="left" w:pos="1080"/>
        </w:tabs>
        <w:spacing w:beforeLines="0" w:before="229" w:afterLines="0" w:after="229"/>
      </w:pPr>
      <w:r>
        <w:rPr>
          <w:rFonts w:hint="eastAsia"/>
        </w:rPr>
        <w:t>条件判别测试问题</w:t>
      </w:r>
    </w:p>
    <w:p w14:paraId="1F857A9E" w14:textId="7875ABBA" w:rsidR="00251310" w:rsidRDefault="009D04F0" w:rsidP="009D04F0">
      <w:pPr>
        <w:pStyle w:val="a3"/>
        <w:ind w:firstLine="482"/>
        <w:rPr>
          <w:bCs/>
        </w:rPr>
      </w:pPr>
      <w:r w:rsidRPr="009D04F0">
        <w:rPr>
          <w:rFonts w:hint="eastAsia"/>
          <w:b/>
        </w:rPr>
        <w:t>故障现象</w:t>
      </w:r>
      <w:r>
        <w:rPr>
          <w:rFonts w:hint="eastAsia"/>
          <w:b/>
        </w:rPr>
        <w:t>：</w:t>
      </w:r>
      <w:r>
        <w:rPr>
          <w:rFonts w:hint="eastAsia"/>
          <w:bCs/>
        </w:rPr>
        <w:t>在现代时序微程序控制器的条件判别测试逻辑中</w:t>
      </w:r>
      <w:r w:rsidR="00226555">
        <w:rPr>
          <w:rFonts w:hint="eastAsia"/>
          <w:bCs/>
        </w:rPr>
        <w:t>，</w:t>
      </w:r>
      <w:r w:rsidR="00226555">
        <w:rPr>
          <w:rFonts w:hint="eastAsia"/>
          <w:bCs/>
        </w:rPr>
        <w:t>P</w:t>
      </w:r>
      <w:r w:rsidR="00226555">
        <w:rPr>
          <w:bCs/>
        </w:rPr>
        <w:t>1</w:t>
      </w:r>
      <w:r w:rsidR="00226555">
        <w:rPr>
          <w:rFonts w:hint="eastAsia"/>
          <w:bCs/>
        </w:rPr>
        <w:t>为</w:t>
      </w:r>
      <w:r w:rsidR="00226555">
        <w:rPr>
          <w:rFonts w:hint="eastAsia"/>
          <w:bCs/>
        </w:rPr>
        <w:t>1</w:t>
      </w:r>
      <w:r w:rsidR="00226555">
        <w:rPr>
          <w:rFonts w:hint="eastAsia"/>
          <w:bCs/>
        </w:rPr>
        <w:t>时输出的值有误。</w:t>
      </w:r>
    </w:p>
    <w:p w14:paraId="5549E871" w14:textId="6A42FA43" w:rsidR="00226555" w:rsidRDefault="00226555" w:rsidP="009D04F0">
      <w:pPr>
        <w:pStyle w:val="a3"/>
        <w:ind w:firstLine="482"/>
        <w:rPr>
          <w:bCs/>
        </w:rPr>
      </w:pPr>
      <w:r w:rsidRPr="00226555">
        <w:rPr>
          <w:rFonts w:hint="eastAsia"/>
          <w:b/>
        </w:rPr>
        <w:lastRenderedPageBreak/>
        <w:t>原因分析：</w:t>
      </w:r>
      <w:r>
        <w:rPr>
          <w:rFonts w:hint="eastAsia"/>
          <w:bCs/>
        </w:rPr>
        <w:t>P</w:t>
      </w:r>
      <w:r>
        <w:rPr>
          <w:bCs/>
        </w:rPr>
        <w:t>1</w:t>
      </w:r>
      <w:r>
        <w:rPr>
          <w:rFonts w:hint="eastAsia"/>
          <w:bCs/>
        </w:rPr>
        <w:t>为</w:t>
      </w:r>
      <w:r>
        <w:rPr>
          <w:rFonts w:hint="eastAsia"/>
          <w:bCs/>
        </w:rPr>
        <w:t>1</w:t>
      </w:r>
      <w:r>
        <w:rPr>
          <w:rFonts w:hint="eastAsia"/>
          <w:bCs/>
        </w:rPr>
        <w:t>时出现的错误说</w:t>
      </w:r>
      <w:r w:rsidR="00414C13">
        <w:rPr>
          <w:rFonts w:hint="eastAsia"/>
          <w:bCs/>
        </w:rPr>
        <w:t>明</w:t>
      </w:r>
      <w:r>
        <w:rPr>
          <w:rFonts w:hint="eastAsia"/>
          <w:bCs/>
        </w:rPr>
        <w:t>beq</w:t>
      </w:r>
      <w:r>
        <w:rPr>
          <w:rFonts w:hint="eastAsia"/>
          <w:bCs/>
        </w:rPr>
        <w:t>指令判断</w:t>
      </w:r>
      <w:r>
        <w:rPr>
          <w:rFonts w:hint="eastAsia"/>
          <w:bCs/>
        </w:rPr>
        <w:t>equal</w:t>
      </w:r>
      <w:r>
        <w:rPr>
          <w:rFonts w:hint="eastAsia"/>
          <w:bCs/>
        </w:rPr>
        <w:t>是否为</w:t>
      </w:r>
      <w:r>
        <w:rPr>
          <w:bCs/>
        </w:rPr>
        <w:t>1</w:t>
      </w:r>
      <w:r>
        <w:rPr>
          <w:rFonts w:hint="eastAsia"/>
          <w:bCs/>
        </w:rPr>
        <w:t>时出错。仔细分析</w:t>
      </w:r>
      <w:r>
        <w:rPr>
          <w:rFonts w:hint="eastAsia"/>
          <w:bCs/>
        </w:rPr>
        <w:t>educoder</w:t>
      </w:r>
      <w:r>
        <w:rPr>
          <w:rFonts w:hint="eastAsia"/>
          <w:bCs/>
        </w:rPr>
        <w:t>平台上的测试用例，发现其实</w:t>
      </w:r>
      <w:r>
        <w:rPr>
          <w:rFonts w:hint="eastAsia"/>
          <w:bCs/>
        </w:rPr>
        <w:t>educoder</w:t>
      </w:r>
      <w:r>
        <w:rPr>
          <w:rFonts w:hint="eastAsia"/>
          <w:bCs/>
        </w:rPr>
        <w:t>上考虑的情况很简单</w:t>
      </w:r>
      <w:r w:rsidR="00414C13">
        <w:rPr>
          <w:rFonts w:hint="eastAsia"/>
          <w:bCs/>
        </w:rPr>
        <w:t>，</w:t>
      </w:r>
      <w:r w:rsidR="00961B44">
        <w:rPr>
          <w:rFonts w:hint="eastAsia"/>
          <w:bCs/>
        </w:rPr>
        <w:t>在</w:t>
      </w:r>
      <w:r w:rsidR="00961B44">
        <w:rPr>
          <w:rFonts w:hint="eastAsia"/>
          <w:bCs/>
        </w:rPr>
        <w:t>1</w:t>
      </w:r>
      <w:r w:rsidR="00961B44">
        <w:rPr>
          <w:bCs/>
        </w:rPr>
        <w:t>5</w:t>
      </w:r>
      <w:r w:rsidR="00961B44">
        <w:rPr>
          <w:rFonts w:hint="eastAsia"/>
          <w:bCs/>
        </w:rPr>
        <w:t>号微指令</w:t>
      </w:r>
      <w:r w:rsidR="00414C13">
        <w:rPr>
          <w:rFonts w:hint="eastAsia"/>
          <w:bCs/>
        </w:rPr>
        <w:t>仅根据</w:t>
      </w:r>
      <w:r w:rsidR="00414C13">
        <w:rPr>
          <w:rFonts w:hint="eastAsia"/>
          <w:bCs/>
        </w:rPr>
        <w:t>equal</w:t>
      </w:r>
      <w:r w:rsidR="00414C13">
        <w:rPr>
          <w:rFonts w:hint="eastAsia"/>
          <w:bCs/>
        </w:rPr>
        <w:t>信号决定时跳转到</w:t>
      </w:r>
      <w:r w:rsidR="00414C13">
        <w:rPr>
          <w:rFonts w:hint="eastAsia"/>
          <w:bCs/>
        </w:rPr>
        <w:t>beq</w:t>
      </w:r>
      <w:r w:rsidR="00414C13">
        <w:rPr>
          <w:rFonts w:hint="eastAsia"/>
          <w:bCs/>
        </w:rPr>
        <w:t>分支还是取指的第一条微程序，而我</w:t>
      </w:r>
      <w:r w:rsidR="00DA46CF">
        <w:rPr>
          <w:rFonts w:hint="eastAsia"/>
          <w:bCs/>
        </w:rPr>
        <w:t>最初的想法是</w:t>
      </w:r>
      <w:r w:rsidR="00414C13">
        <w:rPr>
          <w:rFonts w:hint="eastAsia"/>
          <w:bCs/>
        </w:rPr>
        <w:t>在</w:t>
      </w:r>
      <w:r w:rsidR="00414C13">
        <w:rPr>
          <w:rFonts w:hint="eastAsia"/>
          <w:bCs/>
        </w:rPr>
        <w:t>equal</w:t>
      </w:r>
      <w:r w:rsidR="00414C13">
        <w:rPr>
          <w:rFonts w:hint="eastAsia"/>
          <w:bCs/>
        </w:rPr>
        <w:t>为</w:t>
      </w:r>
      <w:r w:rsidR="00414C13">
        <w:rPr>
          <w:rFonts w:hint="eastAsia"/>
          <w:bCs/>
        </w:rPr>
        <w:t>0</w:t>
      </w:r>
      <w:r w:rsidR="00414C13">
        <w:rPr>
          <w:rFonts w:hint="eastAsia"/>
          <w:bCs/>
        </w:rPr>
        <w:t>时还要考虑中断</w:t>
      </w:r>
      <w:r w:rsidR="006D687D">
        <w:rPr>
          <w:rFonts w:hint="eastAsia"/>
          <w:bCs/>
        </w:rPr>
        <w:t>，当有中断信号来到时进入中断处理程序</w:t>
      </w:r>
      <w:r w:rsidR="00DA46CF">
        <w:rPr>
          <w:rFonts w:hint="eastAsia"/>
          <w:bCs/>
        </w:rPr>
        <w:t>。</w:t>
      </w:r>
    </w:p>
    <w:p w14:paraId="01997C08" w14:textId="74512834" w:rsidR="006D687D" w:rsidRPr="00414C13" w:rsidRDefault="00414C13" w:rsidP="00CB07EF">
      <w:pPr>
        <w:pStyle w:val="a3"/>
        <w:ind w:firstLine="482"/>
        <w:rPr>
          <w:bCs/>
        </w:rPr>
      </w:pPr>
      <w:r w:rsidRPr="00414C13">
        <w:rPr>
          <w:rFonts w:hint="eastAsia"/>
          <w:b/>
        </w:rPr>
        <w:t>解决方案：</w:t>
      </w:r>
      <w:r>
        <w:rPr>
          <w:rFonts w:hint="eastAsia"/>
          <w:bCs/>
        </w:rPr>
        <w:t>去掉</w:t>
      </w:r>
      <w:r>
        <w:rPr>
          <w:rFonts w:hint="eastAsia"/>
          <w:bCs/>
        </w:rPr>
        <w:t>P</w:t>
      </w:r>
      <w:r>
        <w:rPr>
          <w:bCs/>
        </w:rPr>
        <w:t>1</w:t>
      </w:r>
      <w:r>
        <w:rPr>
          <w:rFonts w:hint="eastAsia"/>
          <w:bCs/>
        </w:rPr>
        <w:t>为</w:t>
      </w:r>
      <w:r>
        <w:rPr>
          <w:rFonts w:hint="eastAsia"/>
          <w:bCs/>
        </w:rPr>
        <w:t>1</w:t>
      </w:r>
      <w:r>
        <w:rPr>
          <w:rFonts w:hint="eastAsia"/>
          <w:bCs/>
        </w:rPr>
        <w:t>，</w:t>
      </w:r>
      <w:r>
        <w:rPr>
          <w:rFonts w:hint="eastAsia"/>
          <w:bCs/>
        </w:rPr>
        <w:t>equal</w:t>
      </w:r>
      <w:r>
        <w:rPr>
          <w:rFonts w:hint="eastAsia"/>
          <w:bCs/>
        </w:rPr>
        <w:t>为</w:t>
      </w:r>
      <w:r>
        <w:rPr>
          <w:rFonts w:hint="eastAsia"/>
          <w:bCs/>
        </w:rPr>
        <w:t>0</w:t>
      </w:r>
      <w:r>
        <w:rPr>
          <w:rFonts w:hint="eastAsia"/>
          <w:bCs/>
        </w:rPr>
        <w:t>时对中断的判断</w:t>
      </w:r>
      <w:r w:rsidR="006D687D">
        <w:rPr>
          <w:rFonts w:hint="eastAsia"/>
          <w:bCs/>
        </w:rPr>
        <w:t>。</w:t>
      </w:r>
    </w:p>
    <w:p w14:paraId="5EBDBE43" w14:textId="7501335D" w:rsidR="00251310" w:rsidRDefault="00CB07EF" w:rsidP="00251310">
      <w:pPr>
        <w:pStyle w:val="30"/>
        <w:keepNext w:val="0"/>
        <w:keepLines w:val="0"/>
        <w:tabs>
          <w:tab w:val="left" w:pos="1080"/>
        </w:tabs>
        <w:spacing w:beforeLines="0" w:before="229" w:afterLines="0" w:after="229"/>
      </w:pPr>
      <w:r>
        <w:rPr>
          <w:rFonts w:hint="eastAsia"/>
        </w:rPr>
        <w:t>微程序执行顺序问题</w:t>
      </w:r>
    </w:p>
    <w:p w14:paraId="34B3F375" w14:textId="3D6A61CC" w:rsidR="009D04F0" w:rsidRDefault="009D04F0" w:rsidP="009D04F0">
      <w:pPr>
        <w:pStyle w:val="a3"/>
        <w:ind w:firstLine="482"/>
        <w:rPr>
          <w:bCs/>
        </w:rPr>
      </w:pPr>
      <w:r w:rsidRPr="009D04F0">
        <w:rPr>
          <w:rFonts w:hint="eastAsia"/>
          <w:b/>
        </w:rPr>
        <w:t>故障现象</w:t>
      </w:r>
      <w:r w:rsidR="00CB07EF">
        <w:rPr>
          <w:rFonts w:hint="eastAsia"/>
          <w:b/>
        </w:rPr>
        <w:t>：</w:t>
      </w:r>
      <w:r w:rsidR="00CB07EF">
        <w:rPr>
          <w:rFonts w:hint="eastAsia"/>
          <w:bCs/>
        </w:rPr>
        <w:t>执行</w:t>
      </w:r>
      <w:r w:rsidR="00CB07EF">
        <w:rPr>
          <w:rFonts w:hint="eastAsia"/>
          <w:bCs/>
        </w:rPr>
        <w:t>beq</w:t>
      </w:r>
      <w:r w:rsidR="00CB07EF">
        <w:rPr>
          <w:rFonts w:hint="eastAsia"/>
          <w:bCs/>
        </w:rPr>
        <w:t>指令时程序跳转错误</w:t>
      </w:r>
      <w:r w:rsidR="00BD63A3">
        <w:rPr>
          <w:rFonts w:hint="eastAsia"/>
          <w:bCs/>
        </w:rPr>
        <w:t>。</w:t>
      </w:r>
    </w:p>
    <w:p w14:paraId="24C64821" w14:textId="46CEE19D" w:rsidR="00E964EC" w:rsidRDefault="00E964EC" w:rsidP="009D04F0">
      <w:pPr>
        <w:pStyle w:val="a3"/>
        <w:ind w:firstLine="482"/>
        <w:rPr>
          <w:bCs/>
        </w:rPr>
      </w:pPr>
      <w:r w:rsidRPr="00E964EC">
        <w:rPr>
          <w:rFonts w:hint="eastAsia"/>
          <w:b/>
        </w:rPr>
        <w:t>原因分析：</w:t>
      </w:r>
      <w:r w:rsidR="00B17286">
        <w:rPr>
          <w:rFonts w:hint="eastAsia"/>
          <w:bCs/>
        </w:rPr>
        <w:t>一开始</w:t>
      </w:r>
      <w:r w:rsidR="009F4729">
        <w:rPr>
          <w:rFonts w:hint="eastAsia"/>
          <w:bCs/>
        </w:rPr>
        <w:t>我直接将下址地址连到加法器输出，但是</w:t>
      </w:r>
      <w:r>
        <w:rPr>
          <w:rFonts w:hint="eastAsia"/>
          <w:bCs/>
        </w:rPr>
        <w:t>由于在中断中使用计数器法计算下址字段，而实验中</w:t>
      </w:r>
      <w:r>
        <w:rPr>
          <w:rFonts w:hint="eastAsia"/>
          <w:bCs/>
        </w:rPr>
        <w:t>beq</w:t>
      </w:r>
      <w:r>
        <w:rPr>
          <w:rFonts w:hint="eastAsia"/>
          <w:bCs/>
        </w:rPr>
        <w:t>指令的第二个微程序下址字段默认为</w:t>
      </w:r>
      <w:r>
        <w:rPr>
          <w:rFonts w:hint="eastAsia"/>
          <w:bCs/>
        </w:rPr>
        <w:t>0</w:t>
      </w:r>
      <w:r>
        <w:rPr>
          <w:rFonts w:hint="eastAsia"/>
          <w:bCs/>
        </w:rPr>
        <w:t>，所以在这一个微指令中下址字段并不是直觉上的加</w:t>
      </w:r>
      <w:r>
        <w:rPr>
          <w:rFonts w:hint="eastAsia"/>
          <w:bCs/>
        </w:rPr>
        <w:t>1</w:t>
      </w:r>
      <w:r>
        <w:rPr>
          <w:rFonts w:hint="eastAsia"/>
          <w:bCs/>
        </w:rPr>
        <w:t>，因此</w:t>
      </w:r>
      <w:r w:rsidR="00205E57">
        <w:rPr>
          <w:rFonts w:hint="eastAsia"/>
          <w:bCs/>
        </w:rPr>
        <w:t>要对下址字段进行处理。</w:t>
      </w:r>
    </w:p>
    <w:p w14:paraId="28069ACB" w14:textId="1E18CF9C" w:rsidR="00B9221F" w:rsidRDefault="00B9221F" w:rsidP="009D04F0">
      <w:pPr>
        <w:pStyle w:val="a3"/>
        <w:ind w:firstLine="482"/>
        <w:rPr>
          <w:bCs/>
        </w:rPr>
      </w:pPr>
      <w:r w:rsidRPr="00B9221F">
        <w:rPr>
          <w:rFonts w:hint="eastAsia"/>
          <w:b/>
        </w:rPr>
        <w:t>解决方案：</w:t>
      </w:r>
      <w:r w:rsidR="00205E57" w:rsidRPr="00205E57">
        <w:rPr>
          <w:rFonts w:hint="eastAsia"/>
          <w:bCs/>
        </w:rPr>
        <w:t>我的</w:t>
      </w:r>
      <w:r w:rsidR="00205E57">
        <w:rPr>
          <w:rFonts w:hint="eastAsia"/>
          <w:bCs/>
        </w:rPr>
        <w:t>解决方案是</w:t>
      </w:r>
      <w:r>
        <w:rPr>
          <w:rFonts w:hint="eastAsia"/>
          <w:bCs/>
        </w:rPr>
        <w:t>加一个多路选择器处理下址字段</w:t>
      </w:r>
      <w:r w:rsidR="00DA46CF">
        <w:rPr>
          <w:rFonts w:hint="eastAsia"/>
          <w:bCs/>
        </w:rPr>
        <w:t>，</w:t>
      </w:r>
      <w:r w:rsidR="00205E57">
        <w:rPr>
          <w:rFonts w:hint="eastAsia"/>
          <w:bCs/>
        </w:rPr>
        <w:t>当</w:t>
      </w:r>
      <w:r w:rsidR="00205E57">
        <w:rPr>
          <w:rFonts w:hint="eastAsia"/>
          <w:bCs/>
        </w:rPr>
        <w:t>P</w:t>
      </w:r>
      <w:r w:rsidR="00205E57">
        <w:rPr>
          <w:bCs/>
        </w:rPr>
        <w:t>1</w:t>
      </w:r>
      <w:r w:rsidR="00205E57">
        <w:rPr>
          <w:rFonts w:hint="eastAsia"/>
          <w:bCs/>
        </w:rPr>
        <w:t>信号为</w:t>
      </w:r>
      <w:r w:rsidR="00205E57">
        <w:rPr>
          <w:rFonts w:hint="eastAsia"/>
          <w:bCs/>
        </w:rPr>
        <w:t>0</w:t>
      </w:r>
      <w:r w:rsidR="00205E57">
        <w:rPr>
          <w:rFonts w:hint="eastAsia"/>
          <w:bCs/>
        </w:rPr>
        <w:t>时正常输出加</w:t>
      </w:r>
      <w:r w:rsidR="00205E57">
        <w:rPr>
          <w:rFonts w:hint="eastAsia"/>
          <w:bCs/>
        </w:rPr>
        <w:t>1</w:t>
      </w:r>
      <w:r w:rsidR="00205E57">
        <w:rPr>
          <w:rFonts w:hint="eastAsia"/>
          <w:bCs/>
        </w:rPr>
        <w:t>的地址作为下址字段，</w:t>
      </w:r>
      <w:r w:rsidR="00DE700B">
        <w:rPr>
          <w:rFonts w:hint="eastAsia"/>
          <w:bCs/>
        </w:rPr>
        <w:t>P</w:t>
      </w:r>
      <w:r w:rsidR="00DE700B">
        <w:rPr>
          <w:bCs/>
        </w:rPr>
        <w:t>1</w:t>
      </w:r>
      <w:r w:rsidR="00DE700B">
        <w:rPr>
          <w:rFonts w:hint="eastAsia"/>
          <w:bCs/>
        </w:rPr>
        <w:t>信号为</w:t>
      </w:r>
      <w:r w:rsidR="00DE700B">
        <w:rPr>
          <w:rFonts w:hint="eastAsia"/>
          <w:bCs/>
        </w:rPr>
        <w:t>1</w:t>
      </w:r>
      <w:r w:rsidR="00DE700B">
        <w:rPr>
          <w:rFonts w:hint="eastAsia"/>
          <w:bCs/>
        </w:rPr>
        <w:t>时输出</w:t>
      </w:r>
      <w:r w:rsidR="00DE700B">
        <w:rPr>
          <w:rFonts w:hint="eastAsia"/>
          <w:bCs/>
        </w:rPr>
        <w:t>0</w:t>
      </w:r>
      <w:r w:rsidR="00DE700B">
        <w:rPr>
          <w:rFonts w:hint="eastAsia"/>
          <w:bCs/>
        </w:rPr>
        <w:t>作为下址字段。还有一种方法是</w:t>
      </w:r>
      <w:r w:rsidR="00DA46CF">
        <w:rPr>
          <w:rFonts w:hint="eastAsia"/>
          <w:bCs/>
        </w:rPr>
        <w:t>修改条件判别测试逻辑</w:t>
      </w:r>
      <w:r w:rsidR="00205E57">
        <w:rPr>
          <w:rFonts w:hint="eastAsia"/>
          <w:bCs/>
        </w:rPr>
        <w:t>让</w:t>
      </w:r>
      <w:r w:rsidR="00205E57">
        <w:rPr>
          <w:rFonts w:hint="eastAsia"/>
          <w:bCs/>
        </w:rPr>
        <w:t>P</w:t>
      </w:r>
      <w:r w:rsidR="00205E57">
        <w:rPr>
          <w:bCs/>
        </w:rPr>
        <w:t>1</w:t>
      </w:r>
      <w:r w:rsidR="00205E57">
        <w:rPr>
          <w:rFonts w:hint="eastAsia"/>
          <w:bCs/>
        </w:rPr>
        <w:t>为</w:t>
      </w:r>
      <w:r w:rsidR="00205E57">
        <w:rPr>
          <w:rFonts w:hint="eastAsia"/>
          <w:bCs/>
        </w:rPr>
        <w:t>1</w:t>
      </w:r>
      <w:r w:rsidR="002F7CBF">
        <w:rPr>
          <w:rFonts w:hint="eastAsia"/>
          <w:bCs/>
        </w:rPr>
        <w:t>且</w:t>
      </w:r>
      <w:r w:rsidR="00205E57">
        <w:rPr>
          <w:rFonts w:hint="eastAsia"/>
          <w:bCs/>
        </w:rPr>
        <w:t>equal</w:t>
      </w:r>
      <w:r w:rsidR="00205E57">
        <w:rPr>
          <w:rFonts w:hint="eastAsia"/>
          <w:bCs/>
        </w:rPr>
        <w:t>为</w:t>
      </w:r>
      <w:r w:rsidR="00205E57">
        <w:rPr>
          <w:rFonts w:hint="eastAsia"/>
          <w:bCs/>
        </w:rPr>
        <w:t>0</w:t>
      </w:r>
      <w:r w:rsidR="00205E57">
        <w:rPr>
          <w:rFonts w:hint="eastAsia"/>
          <w:bCs/>
        </w:rPr>
        <w:t>时跳转到</w:t>
      </w:r>
      <w:r w:rsidR="00205E57">
        <w:rPr>
          <w:rFonts w:hint="eastAsia"/>
          <w:bCs/>
        </w:rPr>
        <w:t>beq</w:t>
      </w:r>
      <w:r w:rsidR="00205E57">
        <w:rPr>
          <w:rFonts w:hint="eastAsia"/>
          <w:bCs/>
        </w:rPr>
        <w:t>分支，这里的</w:t>
      </w:r>
      <w:r w:rsidR="00205E57">
        <w:rPr>
          <w:rFonts w:hint="eastAsia"/>
          <w:bCs/>
        </w:rPr>
        <w:t>beq</w:t>
      </w:r>
      <w:r w:rsidR="00205E57">
        <w:rPr>
          <w:rFonts w:hint="eastAsia"/>
          <w:bCs/>
        </w:rPr>
        <w:t>分支是</w:t>
      </w:r>
      <w:r w:rsidR="00205E57">
        <w:rPr>
          <w:rFonts w:hint="eastAsia"/>
          <w:bCs/>
        </w:rPr>
        <w:t>0</w:t>
      </w:r>
      <w:r w:rsidR="00205E57">
        <w:rPr>
          <w:rFonts w:hint="eastAsia"/>
          <w:bCs/>
        </w:rPr>
        <w:t>，</w:t>
      </w:r>
      <w:r w:rsidR="00205E57">
        <w:rPr>
          <w:rFonts w:hint="eastAsia"/>
          <w:bCs/>
        </w:rPr>
        <w:t>P</w:t>
      </w:r>
      <w:r w:rsidR="00205E57">
        <w:rPr>
          <w:bCs/>
        </w:rPr>
        <w:t>1</w:t>
      </w:r>
      <w:r w:rsidR="00205E57">
        <w:rPr>
          <w:rFonts w:hint="eastAsia"/>
          <w:bCs/>
        </w:rPr>
        <w:t>为</w:t>
      </w:r>
      <w:r w:rsidR="00205E57">
        <w:rPr>
          <w:bCs/>
        </w:rPr>
        <w:t>1</w:t>
      </w:r>
      <w:r w:rsidR="002F7CBF">
        <w:rPr>
          <w:rFonts w:hint="eastAsia"/>
          <w:bCs/>
        </w:rPr>
        <w:t>且</w:t>
      </w:r>
      <w:r w:rsidR="00205E57">
        <w:rPr>
          <w:rFonts w:hint="eastAsia"/>
          <w:bCs/>
        </w:rPr>
        <w:t>equal</w:t>
      </w:r>
      <w:r w:rsidR="00205E57">
        <w:rPr>
          <w:rFonts w:hint="eastAsia"/>
          <w:bCs/>
        </w:rPr>
        <w:t>为</w:t>
      </w:r>
      <w:r w:rsidR="00205E57">
        <w:rPr>
          <w:rFonts w:hint="eastAsia"/>
          <w:bCs/>
        </w:rPr>
        <w:t>1</w:t>
      </w:r>
      <w:r w:rsidR="00205E57">
        <w:rPr>
          <w:rFonts w:hint="eastAsia"/>
          <w:bCs/>
        </w:rPr>
        <w:t>时</w:t>
      </w:r>
      <w:r w:rsidR="002F7CBF">
        <w:rPr>
          <w:rFonts w:hint="eastAsia"/>
          <w:bCs/>
        </w:rPr>
        <w:t>跳转到</w:t>
      </w:r>
      <w:r w:rsidR="00205E57">
        <w:rPr>
          <w:rFonts w:hint="eastAsia"/>
          <w:bCs/>
        </w:rPr>
        <w:t>下址字段</w:t>
      </w:r>
      <w:r w:rsidR="002F7CBF">
        <w:rPr>
          <w:rFonts w:hint="eastAsia"/>
          <w:bCs/>
        </w:rPr>
        <w:t>，这时下址字段是正常的加</w:t>
      </w:r>
      <w:r w:rsidR="002F7CBF">
        <w:rPr>
          <w:rFonts w:hint="eastAsia"/>
          <w:bCs/>
        </w:rPr>
        <w:t>1</w:t>
      </w:r>
      <w:r w:rsidR="002F7CBF">
        <w:rPr>
          <w:rFonts w:hint="eastAsia"/>
          <w:bCs/>
        </w:rPr>
        <w:t>，相当于改变了第</w:t>
      </w:r>
      <w:r w:rsidR="002F7CBF">
        <w:rPr>
          <w:rFonts w:hint="eastAsia"/>
          <w:bCs/>
        </w:rPr>
        <w:t>1</w:t>
      </w:r>
      <w:r w:rsidR="002F7CBF">
        <w:rPr>
          <w:bCs/>
        </w:rPr>
        <w:t>5</w:t>
      </w:r>
      <w:r w:rsidR="002F7CBF">
        <w:rPr>
          <w:rFonts w:hint="eastAsia"/>
          <w:bCs/>
        </w:rPr>
        <w:t>条微程序下址字段的定义。我没有选择第二种方法的原因是这样无法通过条件判别逻辑的</w:t>
      </w:r>
      <w:r w:rsidR="002F7CBF">
        <w:rPr>
          <w:rFonts w:hint="eastAsia"/>
          <w:bCs/>
        </w:rPr>
        <w:t>educoder</w:t>
      </w:r>
      <w:r w:rsidR="002F7CBF">
        <w:rPr>
          <w:rFonts w:hint="eastAsia"/>
          <w:bCs/>
        </w:rPr>
        <w:t>测试，显然老师是不想让我们这么干的。</w:t>
      </w:r>
    </w:p>
    <w:p w14:paraId="2573D642" w14:textId="46793128" w:rsidR="00B9221F" w:rsidRDefault="007C2243" w:rsidP="00B9221F">
      <w:pPr>
        <w:pStyle w:val="30"/>
        <w:spacing w:before="229" w:after="229"/>
      </w:pPr>
      <w:r>
        <w:rPr>
          <w:rFonts w:hint="eastAsia"/>
        </w:rPr>
        <w:t>微程序的中断问题</w:t>
      </w:r>
    </w:p>
    <w:p w14:paraId="325FA286" w14:textId="6CD24358" w:rsidR="007C2243" w:rsidRDefault="007C2243" w:rsidP="007C2243">
      <w:pPr>
        <w:pStyle w:val="a3"/>
        <w:ind w:firstLine="482"/>
      </w:pPr>
      <w:r w:rsidRPr="007C2243">
        <w:rPr>
          <w:rFonts w:hint="eastAsia"/>
          <w:b/>
          <w:bCs/>
        </w:rPr>
        <w:t>故障现象：</w:t>
      </w:r>
      <w:r>
        <w:rPr>
          <w:rFonts w:hint="eastAsia"/>
        </w:rPr>
        <w:t>执行</w:t>
      </w:r>
      <w:r>
        <w:rPr>
          <w:rFonts w:hint="eastAsia"/>
        </w:rPr>
        <w:t>beq</w:t>
      </w:r>
      <w:r>
        <w:rPr>
          <w:rFonts w:hint="eastAsia"/>
        </w:rPr>
        <w:t>指令时若</w:t>
      </w:r>
      <w:r>
        <w:rPr>
          <w:rFonts w:hint="eastAsia"/>
        </w:rPr>
        <w:t>equal</w:t>
      </w:r>
      <w:r>
        <w:rPr>
          <w:rFonts w:hint="eastAsia"/>
        </w:rPr>
        <w:t>不为</w:t>
      </w:r>
      <w:r>
        <w:rPr>
          <w:rFonts w:hint="eastAsia"/>
        </w:rPr>
        <w:t>0</w:t>
      </w:r>
      <w:r>
        <w:rPr>
          <w:rFonts w:hint="eastAsia"/>
        </w:rPr>
        <w:t>，当有中断信号时不会去处理中断。</w:t>
      </w:r>
    </w:p>
    <w:p w14:paraId="596E666D" w14:textId="7E8F275B" w:rsidR="007C2243" w:rsidRDefault="007C2243" w:rsidP="007C2243">
      <w:pPr>
        <w:pStyle w:val="a3"/>
        <w:ind w:firstLine="482"/>
      </w:pPr>
      <w:r w:rsidRPr="007C2243">
        <w:rPr>
          <w:rFonts w:hint="eastAsia"/>
          <w:b/>
          <w:bCs/>
        </w:rPr>
        <w:t>原因分析：</w:t>
      </w:r>
      <w:r>
        <w:rPr>
          <w:rFonts w:hint="eastAsia"/>
        </w:rPr>
        <w:t>这其实是</w:t>
      </w:r>
      <w:r>
        <w:rPr>
          <w:rFonts w:hint="eastAsia"/>
        </w:rPr>
        <w:t>1</w:t>
      </w:r>
      <w:r>
        <w:t>.4.3</w:t>
      </w:r>
      <w:r>
        <w:rPr>
          <w:rFonts w:hint="eastAsia"/>
        </w:rPr>
        <w:t>问题带来的连锁问题，因为</w:t>
      </w:r>
      <w:r>
        <w:rPr>
          <w:rFonts w:hint="eastAsia"/>
        </w:rPr>
        <w:t>equal</w:t>
      </w:r>
      <w:r>
        <w:rPr>
          <w:rFonts w:hint="eastAsia"/>
        </w:rPr>
        <w:t>不为</w:t>
      </w:r>
      <w:r>
        <w:rPr>
          <w:rFonts w:hint="eastAsia"/>
        </w:rPr>
        <w:t>0</w:t>
      </w:r>
      <w:r>
        <w:rPr>
          <w:rFonts w:hint="eastAsia"/>
        </w:rPr>
        <w:t>且有中断时按道理就是要去处理中断的，</w:t>
      </w:r>
      <w:r w:rsidR="00B37830">
        <w:rPr>
          <w:rFonts w:hint="eastAsia"/>
        </w:rPr>
        <w:t>然而按照我们的条件判别测试逻辑，只有</w:t>
      </w:r>
      <w:r w:rsidR="00B37830">
        <w:rPr>
          <w:rFonts w:hint="eastAsia"/>
        </w:rPr>
        <w:t>P</w:t>
      </w:r>
      <w:r w:rsidR="00B37830">
        <w:t>2</w:t>
      </w:r>
      <w:r w:rsidR="00B37830">
        <w:rPr>
          <w:rFonts w:hint="eastAsia"/>
        </w:rPr>
        <w:t>为</w:t>
      </w:r>
      <w:r w:rsidR="00B37830">
        <w:rPr>
          <w:rFonts w:hint="eastAsia"/>
        </w:rPr>
        <w:t>1</w:t>
      </w:r>
      <w:r w:rsidR="00B37830">
        <w:rPr>
          <w:rFonts w:hint="eastAsia"/>
        </w:rPr>
        <w:t>时才会响应中断。</w:t>
      </w:r>
    </w:p>
    <w:p w14:paraId="54E5D7C7" w14:textId="3F7080D6" w:rsidR="00B37830" w:rsidRDefault="00B37830" w:rsidP="007C2243">
      <w:pPr>
        <w:pStyle w:val="a3"/>
        <w:ind w:firstLine="482"/>
      </w:pPr>
      <w:r w:rsidRPr="00B37830">
        <w:rPr>
          <w:rFonts w:hint="eastAsia"/>
          <w:b/>
          <w:bCs/>
        </w:rPr>
        <w:t>解决方案：</w:t>
      </w:r>
      <w:r>
        <w:rPr>
          <w:rFonts w:hint="eastAsia"/>
        </w:rPr>
        <w:t>我给出的解决方案是在条件判别逻辑模块，在原本应该输入</w:t>
      </w:r>
      <w:r>
        <w:rPr>
          <w:rFonts w:hint="eastAsia"/>
        </w:rPr>
        <w:t>P</w:t>
      </w:r>
      <w:r>
        <w:t>2</w:t>
      </w:r>
      <w:r>
        <w:rPr>
          <w:rFonts w:hint="eastAsia"/>
        </w:rPr>
        <w:t>的引脚改为输入一个</w:t>
      </w:r>
      <w:r>
        <w:rPr>
          <w:rFonts w:hint="eastAsia"/>
        </w:rPr>
        <w:t>end</w:t>
      </w:r>
      <w:r>
        <w:rPr>
          <w:rFonts w:hint="eastAsia"/>
        </w:rPr>
        <w:t>信号，</w:t>
      </w:r>
      <w:r>
        <w:rPr>
          <w:rFonts w:hint="eastAsia"/>
        </w:rPr>
        <w:t>end</w:t>
      </w:r>
      <w:r>
        <w:rPr>
          <w:rFonts w:hint="eastAsia"/>
        </w:rPr>
        <w:t>信号由</w:t>
      </w:r>
      <w:r>
        <w:rPr>
          <w:rFonts w:hint="eastAsia"/>
        </w:rPr>
        <w:t>P</w:t>
      </w:r>
      <w:r>
        <w:t>2</w:t>
      </w:r>
      <w:r>
        <w:rPr>
          <w:rFonts w:hint="eastAsia"/>
        </w:rPr>
        <w:t>信号以及</w:t>
      </w:r>
      <w:r>
        <w:rPr>
          <w:rFonts w:hint="eastAsia"/>
        </w:rPr>
        <w:t>P</w:t>
      </w:r>
      <w:r>
        <w:t>1</w:t>
      </w:r>
      <w:r>
        <w:rPr>
          <w:rFonts w:hint="eastAsia"/>
        </w:rPr>
        <w:t>和</w:t>
      </w:r>
      <w:r>
        <w:rPr>
          <w:rFonts w:hint="eastAsia"/>
        </w:rPr>
        <w:t>equal</w:t>
      </w:r>
      <w:r>
        <w:rPr>
          <w:rFonts w:hint="eastAsia"/>
        </w:rPr>
        <w:t>取非逻辑与得到的信号进行逻辑或得到。</w:t>
      </w:r>
      <w:r w:rsidR="00DA46CF">
        <w:rPr>
          <w:rFonts w:hint="eastAsia"/>
        </w:rPr>
        <w:t>还有一个解决方案是修改</w:t>
      </w:r>
      <w:r w:rsidR="00DA46CF">
        <w:rPr>
          <w:rFonts w:hint="eastAsia"/>
        </w:rPr>
        <w:t>1</w:t>
      </w:r>
      <w:r w:rsidR="00DA46CF">
        <w:t>5</w:t>
      </w:r>
      <w:r w:rsidR="00DA46CF">
        <w:rPr>
          <w:rFonts w:hint="eastAsia"/>
        </w:rPr>
        <w:t>号微程序，让它给出</w:t>
      </w:r>
      <w:r w:rsidR="00DA46CF">
        <w:rPr>
          <w:rFonts w:hint="eastAsia"/>
        </w:rPr>
        <w:t>P</w:t>
      </w:r>
      <w:r w:rsidR="00DA46CF">
        <w:t>1</w:t>
      </w:r>
      <w:r w:rsidR="00DA46CF">
        <w:rPr>
          <w:rFonts w:hint="eastAsia"/>
        </w:rPr>
        <w:t>信号的同时给出一个</w:t>
      </w:r>
      <w:r w:rsidR="00DA46CF">
        <w:rPr>
          <w:rFonts w:hint="eastAsia"/>
        </w:rPr>
        <w:t>P</w:t>
      </w:r>
      <w:r w:rsidR="00DA46CF">
        <w:t>2</w:t>
      </w:r>
      <w:r w:rsidR="00DA46CF">
        <w:rPr>
          <w:rFonts w:hint="eastAsia"/>
        </w:rPr>
        <w:t>信号，然后修改条件判别测试逻辑。我没选这个解决方案是因为之前的条件判别测试逻辑已经通过了，而且比较简单，按照这个思路的话条件判别测试逻辑会复杂一些。</w:t>
      </w:r>
    </w:p>
    <w:p w14:paraId="5A0B777E" w14:textId="79D34058" w:rsidR="00AA689D" w:rsidRDefault="00B17286" w:rsidP="00B17286">
      <w:pPr>
        <w:pStyle w:val="30"/>
        <w:spacing w:before="229" w:after="229"/>
      </w:pPr>
      <w:r>
        <w:rPr>
          <w:rFonts w:hint="eastAsia"/>
        </w:rPr>
        <w:lastRenderedPageBreak/>
        <w:t>中断硬件问题</w:t>
      </w:r>
    </w:p>
    <w:p w14:paraId="38586648" w14:textId="01295B39" w:rsidR="00B17286" w:rsidRDefault="00B17286" w:rsidP="00B17286">
      <w:pPr>
        <w:pStyle w:val="a3"/>
        <w:ind w:firstLine="480"/>
      </w:pPr>
      <w:r>
        <w:rPr>
          <w:rFonts w:hint="eastAsia"/>
        </w:rPr>
        <w:t>故障现象：无法触发中断</w:t>
      </w:r>
    </w:p>
    <w:p w14:paraId="2A9D5C18" w14:textId="7D58569B" w:rsidR="00B17286" w:rsidRDefault="00B17286" w:rsidP="00B17286">
      <w:pPr>
        <w:pStyle w:val="a3"/>
        <w:ind w:firstLine="480"/>
      </w:pPr>
      <w:r>
        <w:rPr>
          <w:rFonts w:hint="eastAsia"/>
        </w:rPr>
        <w:t>原因分析：</w:t>
      </w:r>
      <w:r>
        <w:rPr>
          <w:rFonts w:hint="eastAsia"/>
        </w:rPr>
        <w:t>IE</w:t>
      </w:r>
      <w:r>
        <w:rPr>
          <w:rFonts w:hint="eastAsia"/>
        </w:rPr>
        <w:t>连接错误，没有理解为什么</w:t>
      </w:r>
      <w:r>
        <w:rPr>
          <w:rFonts w:hint="eastAsia"/>
        </w:rPr>
        <w:t>IE</w:t>
      </w:r>
      <w:r>
        <w:rPr>
          <w:rFonts w:hint="eastAsia"/>
        </w:rPr>
        <w:t>异步置</w:t>
      </w:r>
      <w:r>
        <w:rPr>
          <w:rFonts w:hint="eastAsia"/>
        </w:rPr>
        <w:t>0</w:t>
      </w:r>
      <w:r>
        <w:rPr>
          <w:rFonts w:hint="eastAsia"/>
        </w:rPr>
        <w:t>端是开中断，因为寄存器初始值是</w:t>
      </w:r>
      <w:r>
        <w:rPr>
          <w:rFonts w:hint="eastAsia"/>
        </w:rPr>
        <w:t>0</w:t>
      </w:r>
      <w:r>
        <w:rPr>
          <w:rFonts w:hint="eastAsia"/>
        </w:rPr>
        <w:t>，所以寄存器值为</w:t>
      </w:r>
      <w:r>
        <w:rPr>
          <w:rFonts w:hint="eastAsia"/>
        </w:rPr>
        <w:t>0</w:t>
      </w:r>
      <w:r>
        <w:rPr>
          <w:rFonts w:hint="eastAsia"/>
        </w:rPr>
        <w:t>时才是开中断</w:t>
      </w:r>
      <w:r w:rsidR="009F4729">
        <w:rPr>
          <w:rFonts w:hint="eastAsia"/>
        </w:rPr>
        <w:t>，而我却将</w:t>
      </w:r>
      <w:r w:rsidR="009F4729">
        <w:rPr>
          <w:rFonts w:hint="eastAsia"/>
        </w:rPr>
        <w:t>IE</w:t>
      </w:r>
      <w:r w:rsidR="009F4729">
        <w:rPr>
          <w:rFonts w:hint="eastAsia"/>
        </w:rPr>
        <w:t>的值去和中断信号逻辑与</w:t>
      </w:r>
      <w:r w:rsidR="00687F53">
        <w:rPr>
          <w:rFonts w:hint="eastAsia"/>
        </w:rPr>
        <w:t>生成中断请求</w:t>
      </w:r>
      <w:r w:rsidR="009F4729">
        <w:rPr>
          <w:rFonts w:hint="eastAsia"/>
        </w:rPr>
        <w:t>。</w:t>
      </w:r>
    </w:p>
    <w:p w14:paraId="76491A28" w14:textId="6F050C04" w:rsidR="009F4729" w:rsidRPr="00B17286" w:rsidRDefault="009F4729" w:rsidP="00B17286">
      <w:pPr>
        <w:pStyle w:val="a3"/>
        <w:ind w:firstLine="480"/>
      </w:pPr>
      <w:r>
        <w:rPr>
          <w:rFonts w:hint="eastAsia"/>
        </w:rPr>
        <w:t>解决方案：将</w:t>
      </w:r>
      <w:r>
        <w:rPr>
          <w:rFonts w:hint="eastAsia"/>
        </w:rPr>
        <w:t>IE</w:t>
      </w:r>
      <w:r>
        <w:rPr>
          <w:rFonts w:hint="eastAsia"/>
        </w:rPr>
        <w:t>的值取非后再和中断信号逻辑与生成中断请求。</w:t>
      </w:r>
    </w:p>
    <w:p w14:paraId="14C43E22" w14:textId="10BCB4A1" w:rsidR="00251310" w:rsidRDefault="00251310" w:rsidP="00251310">
      <w:pPr>
        <w:pStyle w:val="2"/>
        <w:keepNext w:val="0"/>
        <w:tabs>
          <w:tab w:val="clear" w:pos="567"/>
          <w:tab w:val="num" w:pos="720"/>
        </w:tabs>
        <w:spacing w:beforeLines="100" w:afterLines="100"/>
        <w:ind w:left="576" w:hanging="576"/>
      </w:pPr>
      <w:bookmarkStart w:id="24" w:name="_Toc90645853"/>
      <w:r>
        <w:t>测试与分析</w:t>
      </w:r>
      <w:bookmarkEnd w:id="24"/>
    </w:p>
    <w:p w14:paraId="367B7C78" w14:textId="4E5B58E9" w:rsidR="00A00F43" w:rsidRDefault="009F4729" w:rsidP="00A00F43">
      <w:pPr>
        <w:pStyle w:val="a3"/>
        <w:ind w:firstLine="480"/>
      </w:pPr>
      <w:r>
        <w:rPr>
          <w:rFonts w:hint="eastAsia"/>
        </w:rPr>
        <w:t>Educoder</w:t>
      </w:r>
      <w:r>
        <w:rPr>
          <w:rFonts w:hint="eastAsia"/>
        </w:rPr>
        <w:t>在线评测全部通过</w:t>
      </w:r>
      <w:r w:rsidR="00D37B5A">
        <w:rPr>
          <w:rFonts w:hint="eastAsia"/>
        </w:rPr>
        <w:t>。</w:t>
      </w:r>
      <w:r w:rsidR="00100FA1">
        <w:rPr>
          <w:rFonts w:hint="eastAsia"/>
        </w:rPr>
        <w:t>变长指令周期</w:t>
      </w:r>
      <w:r w:rsidR="00D37B5A">
        <w:rPr>
          <w:rFonts w:hint="eastAsia"/>
        </w:rPr>
        <w:t>三级时序</w:t>
      </w:r>
      <w:r w:rsidR="00100FA1">
        <w:rPr>
          <w:rFonts w:hint="eastAsia"/>
        </w:rPr>
        <w:t>CPU</w:t>
      </w:r>
      <w:r w:rsidR="00D37B5A">
        <w:rPr>
          <w:rFonts w:hint="eastAsia"/>
        </w:rPr>
        <w:t>本地联调结果如图</w:t>
      </w:r>
      <w:r w:rsidR="00D37B5A">
        <w:rPr>
          <w:rFonts w:hint="eastAsia"/>
        </w:rPr>
        <w:t>1</w:t>
      </w:r>
      <w:r w:rsidR="00D37B5A">
        <w:t>.15</w:t>
      </w:r>
      <w:r w:rsidR="00D37B5A">
        <w:rPr>
          <w:rFonts w:hint="eastAsia"/>
        </w:rPr>
        <w:t>，可以看到</w:t>
      </w:r>
      <w:r w:rsidR="00D37B5A">
        <w:rPr>
          <w:rFonts w:hint="eastAsia"/>
        </w:rPr>
        <w:t>0x</w:t>
      </w:r>
      <w:r w:rsidR="00D37B5A">
        <w:t>80</w:t>
      </w:r>
      <w:r w:rsidR="00D37B5A">
        <w:rPr>
          <w:rFonts w:hint="eastAsia"/>
        </w:rPr>
        <w:t>开始的六个数字降序排序。</w:t>
      </w:r>
      <w:r w:rsidR="00100FA1">
        <w:rPr>
          <w:rFonts w:hint="eastAsia"/>
        </w:rPr>
        <w:t>支持</w:t>
      </w:r>
      <w:r w:rsidR="00D37B5A">
        <w:rPr>
          <w:rFonts w:hint="eastAsia"/>
        </w:rPr>
        <w:t>中断的现代时序</w:t>
      </w:r>
      <w:r w:rsidR="00100FA1">
        <w:rPr>
          <w:rFonts w:hint="eastAsia"/>
        </w:rPr>
        <w:t>CPU</w:t>
      </w:r>
      <w:r w:rsidR="00D37B5A">
        <w:rPr>
          <w:rFonts w:hint="eastAsia"/>
        </w:rPr>
        <w:t>在没有中断的情况下联调结果如图</w:t>
      </w:r>
      <w:r w:rsidR="00D37B5A">
        <w:rPr>
          <w:rFonts w:hint="eastAsia"/>
        </w:rPr>
        <w:t>1</w:t>
      </w:r>
      <w:r w:rsidR="00D37B5A">
        <w:t>.16</w:t>
      </w:r>
      <w:r w:rsidR="00D37B5A">
        <w:rPr>
          <w:rFonts w:hint="eastAsia"/>
        </w:rPr>
        <w:t>所示</w:t>
      </w:r>
      <w:r w:rsidR="00A00F43">
        <w:rPr>
          <w:rFonts w:hint="eastAsia"/>
        </w:rPr>
        <w:t>，同样的从</w:t>
      </w:r>
      <w:r w:rsidR="00A00F43">
        <w:rPr>
          <w:rFonts w:hint="eastAsia"/>
        </w:rPr>
        <w:t>0x</w:t>
      </w:r>
      <w:r w:rsidR="00A00F43">
        <w:t>80</w:t>
      </w:r>
      <w:r w:rsidR="00A00F43">
        <w:rPr>
          <w:rFonts w:hint="eastAsia"/>
        </w:rPr>
        <w:t>开始的数据降序排序</w:t>
      </w:r>
      <w:r w:rsidR="00687F53">
        <w:rPr>
          <w:rFonts w:hint="eastAsia"/>
        </w:rPr>
        <w:t>，可见两个</w:t>
      </w:r>
      <w:r w:rsidR="00687F53">
        <w:rPr>
          <w:rFonts w:hint="eastAsia"/>
        </w:rPr>
        <w:t>CPU</w:t>
      </w:r>
      <w:r w:rsidR="00687F53">
        <w:rPr>
          <w:rFonts w:hint="eastAsia"/>
        </w:rPr>
        <w:t>都可以正确运行排序程序。</w:t>
      </w:r>
    </w:p>
    <w:p w14:paraId="2268FAA7" w14:textId="3064A9BE" w:rsidR="00687F53" w:rsidRDefault="00D37B5A" w:rsidP="00A00F43">
      <w:pPr>
        <w:pStyle w:val="a3"/>
        <w:ind w:firstLineChars="0" w:firstLine="0"/>
        <w:jc w:val="center"/>
      </w:pPr>
      <w:r>
        <w:rPr>
          <w:noProof/>
        </w:rPr>
        <w:drawing>
          <wp:inline distT="0" distB="0" distL="0" distR="0" wp14:anchorId="5956D435" wp14:editId="108CF40D">
            <wp:extent cx="2720340" cy="1866572"/>
            <wp:effectExtent l="0" t="0" r="381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09"/>
                    <a:stretch/>
                  </pic:blipFill>
                  <pic:spPr bwMode="auto">
                    <a:xfrm>
                      <a:off x="0" y="0"/>
                      <a:ext cx="2747609" cy="1885283"/>
                    </a:xfrm>
                    <a:prstGeom prst="rect">
                      <a:avLst/>
                    </a:prstGeom>
                    <a:ln>
                      <a:noFill/>
                    </a:ln>
                    <a:extLst>
                      <a:ext uri="{53640926-AAD7-44D8-BBD7-CCE9431645EC}">
                        <a14:shadowObscured xmlns:a14="http://schemas.microsoft.com/office/drawing/2010/main"/>
                      </a:ext>
                    </a:extLst>
                  </pic:spPr>
                </pic:pic>
              </a:graphicData>
            </a:graphic>
          </wp:inline>
        </w:drawing>
      </w:r>
    </w:p>
    <w:p w14:paraId="20D0A608" w14:textId="68393189" w:rsidR="00687F53" w:rsidRDefault="00687F53" w:rsidP="00F10FBC">
      <w:pPr>
        <w:pStyle w:val="aff1"/>
        <w:spacing w:before="91" w:after="91"/>
      </w:pPr>
      <w:r w:rsidRPr="00687F53">
        <w:t>图</w:t>
      </w:r>
      <w:r w:rsidRPr="00687F53">
        <w:rPr>
          <w:rFonts w:hint="eastAsia"/>
        </w:rPr>
        <w:t>1</w:t>
      </w:r>
      <w:r w:rsidRPr="00687F53">
        <w:t>.15：三级时序</w:t>
      </w:r>
      <w:r w:rsidR="00F10FBC">
        <w:rPr>
          <w:rFonts w:hint="eastAsia"/>
        </w:rPr>
        <w:t>CPU</w:t>
      </w:r>
      <w:r w:rsidRPr="00687F53">
        <w:t>联调结果</w:t>
      </w:r>
    </w:p>
    <w:p w14:paraId="7A130AF6" w14:textId="77777777" w:rsidR="00687F53" w:rsidRDefault="00A00F43" w:rsidP="00687F53">
      <w:pPr>
        <w:pStyle w:val="a3"/>
        <w:ind w:firstLineChars="0" w:firstLine="0"/>
        <w:jc w:val="center"/>
      </w:pPr>
      <w:r>
        <w:rPr>
          <w:noProof/>
        </w:rPr>
        <w:drawing>
          <wp:inline distT="0" distB="0" distL="0" distR="0" wp14:anchorId="1E7CFC15" wp14:editId="13FDE45F">
            <wp:extent cx="2748915" cy="186867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7749" cy="1895071"/>
                    </a:xfrm>
                    <a:prstGeom prst="rect">
                      <a:avLst/>
                    </a:prstGeom>
                  </pic:spPr>
                </pic:pic>
              </a:graphicData>
            </a:graphic>
          </wp:inline>
        </w:drawing>
      </w:r>
    </w:p>
    <w:p w14:paraId="69225655" w14:textId="0413EE00" w:rsidR="00A00F43" w:rsidRDefault="00A00F43" w:rsidP="00F10FBC">
      <w:pPr>
        <w:pStyle w:val="aff1"/>
        <w:spacing w:before="91" w:after="91"/>
      </w:pPr>
      <w:r>
        <w:rPr>
          <w:rFonts w:hint="eastAsia"/>
        </w:rPr>
        <w:t>图1</w:t>
      </w:r>
      <w:r>
        <w:t>.16</w:t>
      </w:r>
      <w:r>
        <w:rPr>
          <w:rFonts w:hint="eastAsia"/>
        </w:rPr>
        <w:t>：现代时序</w:t>
      </w:r>
      <w:r w:rsidR="00F10FBC">
        <w:rPr>
          <w:rFonts w:hint="eastAsia"/>
        </w:rPr>
        <w:t>CPU</w:t>
      </w:r>
      <w:r>
        <w:rPr>
          <w:rFonts w:hint="eastAsia"/>
        </w:rPr>
        <w:t>无中断联调结果</w:t>
      </w:r>
    </w:p>
    <w:p w14:paraId="49F22B6A" w14:textId="0D646278" w:rsidR="00A00F43" w:rsidRDefault="00100FA1" w:rsidP="00BD63A3">
      <w:pPr>
        <w:pStyle w:val="a3"/>
        <w:ind w:firstLine="480"/>
      </w:pPr>
      <w:r>
        <w:rPr>
          <w:rFonts w:hint="eastAsia"/>
        </w:rPr>
        <w:lastRenderedPageBreak/>
        <w:t>支持中断的现代时序</w:t>
      </w:r>
      <w:r>
        <w:rPr>
          <w:rFonts w:hint="eastAsia"/>
        </w:rPr>
        <w:t>CPU</w:t>
      </w:r>
      <w:r>
        <w:rPr>
          <w:rFonts w:hint="eastAsia"/>
        </w:rPr>
        <w:t>在有一次按键</w:t>
      </w:r>
      <w:r>
        <w:rPr>
          <w:rFonts w:hint="eastAsia"/>
        </w:rPr>
        <w:t>1</w:t>
      </w:r>
      <w:r>
        <w:rPr>
          <w:rFonts w:hint="eastAsia"/>
        </w:rPr>
        <w:t>中断的情况下的联调结果如图</w:t>
      </w:r>
      <w:r>
        <w:rPr>
          <w:rFonts w:hint="eastAsia"/>
        </w:rPr>
        <w:t>1</w:t>
      </w:r>
      <w:r>
        <w:t>.17</w:t>
      </w:r>
      <w:r>
        <w:rPr>
          <w:rFonts w:hint="eastAsia"/>
        </w:rPr>
        <w:t>，可以看到</w:t>
      </w:r>
      <w:r>
        <w:rPr>
          <w:rFonts w:hint="eastAsia"/>
        </w:rPr>
        <w:t>0</w:t>
      </w:r>
      <w:r>
        <w:t>x90</w:t>
      </w:r>
      <w:r>
        <w:rPr>
          <w:rFonts w:hint="eastAsia"/>
        </w:rPr>
        <w:t>开始的八个字单元全部加</w:t>
      </w:r>
      <w:r>
        <w:rPr>
          <w:rFonts w:hint="eastAsia"/>
        </w:rPr>
        <w:t>1</w:t>
      </w:r>
      <w:r>
        <w:rPr>
          <w:rFonts w:hint="eastAsia"/>
        </w:rPr>
        <w:t>。有一次按键</w:t>
      </w:r>
      <w:r>
        <w:rPr>
          <w:rFonts w:hint="eastAsia"/>
        </w:rPr>
        <w:t>2</w:t>
      </w:r>
      <w:r>
        <w:rPr>
          <w:rFonts w:hint="eastAsia"/>
        </w:rPr>
        <w:t>中断的情况下联调结果如图</w:t>
      </w:r>
      <w:r>
        <w:rPr>
          <w:rFonts w:hint="eastAsia"/>
        </w:rPr>
        <w:t>1</w:t>
      </w:r>
      <w:r>
        <w:t>.18</w:t>
      </w:r>
      <w:r w:rsidR="00687F53">
        <w:rPr>
          <w:rFonts w:hint="eastAsia"/>
        </w:rPr>
        <w:t>所示，可以看到</w:t>
      </w:r>
      <w:r w:rsidR="00687F53">
        <w:rPr>
          <w:rFonts w:hint="eastAsia"/>
        </w:rPr>
        <w:t>0xa</w:t>
      </w:r>
      <w:r w:rsidR="00687F53">
        <w:t>0</w:t>
      </w:r>
      <w:r w:rsidR="00687F53">
        <w:rPr>
          <w:rFonts w:hint="eastAsia"/>
        </w:rPr>
        <w:t>开始的八个单元字全部减</w:t>
      </w:r>
      <w:r w:rsidR="00687F53">
        <w:rPr>
          <w:rFonts w:hint="eastAsia"/>
        </w:rPr>
        <w:t>1</w:t>
      </w:r>
      <w:r w:rsidR="00687F53">
        <w:rPr>
          <w:rFonts w:hint="eastAsia"/>
        </w:rPr>
        <w:t>。再次按下</w:t>
      </w:r>
      <w:r w:rsidR="00687F53">
        <w:rPr>
          <w:rFonts w:hint="eastAsia"/>
        </w:rPr>
        <w:t>3</w:t>
      </w:r>
      <w:r w:rsidR="00687F53">
        <w:rPr>
          <w:rFonts w:hint="eastAsia"/>
        </w:rPr>
        <w:t>次</w:t>
      </w:r>
      <w:r w:rsidR="00687F53">
        <w:rPr>
          <w:rFonts w:hint="eastAsia"/>
        </w:rPr>
        <w:t>1</w:t>
      </w:r>
      <w:r w:rsidR="00687F53">
        <w:rPr>
          <w:rFonts w:hint="eastAsia"/>
        </w:rPr>
        <w:t>号中断和</w:t>
      </w:r>
      <w:r w:rsidR="00687F53">
        <w:rPr>
          <w:rFonts w:hint="eastAsia"/>
        </w:rPr>
        <w:t>5</w:t>
      </w:r>
      <w:r w:rsidR="00687F53">
        <w:rPr>
          <w:rFonts w:hint="eastAsia"/>
        </w:rPr>
        <w:t>次二号中断，</w:t>
      </w:r>
      <w:r w:rsidR="00DE67CF">
        <w:rPr>
          <w:rFonts w:hint="eastAsia"/>
        </w:rPr>
        <w:t>由于中断执行过程中关中断，所以连续快速按按键是没有用的，要等一次中断处理完后再按下按键，运行</w:t>
      </w:r>
      <w:r w:rsidR="00687F53">
        <w:rPr>
          <w:rFonts w:hint="eastAsia"/>
        </w:rPr>
        <w:t>结果如图</w:t>
      </w:r>
      <w:r w:rsidR="00687F53">
        <w:rPr>
          <w:rFonts w:hint="eastAsia"/>
        </w:rPr>
        <w:t>1</w:t>
      </w:r>
      <w:r w:rsidR="00687F53">
        <w:t>.19</w:t>
      </w:r>
      <w:r w:rsidR="00687F53">
        <w:rPr>
          <w:rFonts w:hint="eastAsia"/>
        </w:rPr>
        <w:t>所示，</w:t>
      </w:r>
      <w:r w:rsidR="00DE67CF">
        <w:rPr>
          <w:rFonts w:hint="eastAsia"/>
        </w:rPr>
        <w:t>1</w:t>
      </w:r>
      <w:r w:rsidR="00DE67CF">
        <w:rPr>
          <w:rFonts w:hint="eastAsia"/>
        </w:rPr>
        <w:t>号中断加了</w:t>
      </w:r>
      <w:r w:rsidR="00DE67CF">
        <w:rPr>
          <w:rFonts w:hint="eastAsia"/>
        </w:rPr>
        <w:t>3</w:t>
      </w:r>
      <w:r w:rsidR="00DE67CF">
        <w:rPr>
          <w:rFonts w:hint="eastAsia"/>
        </w:rPr>
        <w:t>，二号中断减了</w:t>
      </w:r>
      <w:r w:rsidR="00DE67CF">
        <w:rPr>
          <w:rFonts w:hint="eastAsia"/>
        </w:rPr>
        <w:t>5</w:t>
      </w:r>
      <w:r w:rsidR="00DE67CF">
        <w:rPr>
          <w:rFonts w:hint="eastAsia"/>
        </w:rPr>
        <w:t>，</w:t>
      </w:r>
      <w:r w:rsidR="00687F53">
        <w:rPr>
          <w:rFonts w:hint="eastAsia"/>
        </w:rPr>
        <w:t>可见中断可以正常运行。</w:t>
      </w:r>
    </w:p>
    <w:p w14:paraId="5A15E293" w14:textId="372D4769" w:rsidR="00100FA1" w:rsidRDefault="00DE67CF" w:rsidP="00687F53">
      <w:pPr>
        <w:pStyle w:val="a3"/>
        <w:ind w:firstLineChars="0" w:firstLine="0"/>
        <w:jc w:val="center"/>
      </w:pPr>
      <w:r>
        <w:rPr>
          <w:noProof/>
        </w:rPr>
        <w:drawing>
          <wp:inline distT="0" distB="0" distL="0" distR="0" wp14:anchorId="5F19554B" wp14:editId="69EA0964">
            <wp:extent cx="4419983" cy="853514"/>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9983" cy="853514"/>
                    </a:xfrm>
                    <a:prstGeom prst="rect">
                      <a:avLst/>
                    </a:prstGeom>
                  </pic:spPr>
                </pic:pic>
              </a:graphicData>
            </a:graphic>
          </wp:inline>
        </w:drawing>
      </w:r>
    </w:p>
    <w:p w14:paraId="36388602" w14:textId="3214BC44" w:rsidR="00100FA1" w:rsidRDefault="00100FA1" w:rsidP="00F10FBC">
      <w:pPr>
        <w:pStyle w:val="aff1"/>
        <w:spacing w:before="91" w:after="91"/>
      </w:pPr>
      <w:r>
        <w:rPr>
          <w:rFonts w:hint="eastAsia"/>
        </w:rPr>
        <w:t>图1</w:t>
      </w:r>
      <w:r>
        <w:t>.17</w:t>
      </w:r>
      <w:r w:rsidR="002D0B01">
        <w:t xml:space="preserve"> </w:t>
      </w:r>
      <w:r w:rsidR="00F10FBC">
        <w:rPr>
          <w:rFonts w:hint="eastAsia"/>
        </w:rPr>
        <w:t>现代时序CPU</w:t>
      </w:r>
      <w:r w:rsidR="002D0B01">
        <w:rPr>
          <w:rFonts w:hint="eastAsia"/>
        </w:rPr>
        <w:t>运行一次1号中断结果</w:t>
      </w:r>
    </w:p>
    <w:p w14:paraId="3150E697" w14:textId="0B5AC922" w:rsidR="00100FA1" w:rsidRDefault="00100FA1" w:rsidP="00687F53">
      <w:pPr>
        <w:pStyle w:val="a3"/>
        <w:ind w:firstLineChars="0" w:firstLine="0"/>
        <w:jc w:val="center"/>
      </w:pPr>
      <w:r>
        <w:rPr>
          <w:noProof/>
        </w:rPr>
        <w:drawing>
          <wp:inline distT="0" distB="0" distL="0" distR="0" wp14:anchorId="19B09FFE" wp14:editId="27F69104">
            <wp:extent cx="4313294" cy="83827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3294" cy="838273"/>
                    </a:xfrm>
                    <a:prstGeom prst="rect">
                      <a:avLst/>
                    </a:prstGeom>
                  </pic:spPr>
                </pic:pic>
              </a:graphicData>
            </a:graphic>
          </wp:inline>
        </w:drawing>
      </w:r>
    </w:p>
    <w:p w14:paraId="34E2D300" w14:textId="7FE1E1EB" w:rsidR="00100FA1" w:rsidRDefault="00100FA1" w:rsidP="00F10FBC">
      <w:pPr>
        <w:pStyle w:val="aff1"/>
        <w:spacing w:before="91" w:after="91"/>
      </w:pPr>
      <w:r>
        <w:rPr>
          <w:rFonts w:hint="eastAsia"/>
        </w:rPr>
        <w:t>图1.</w:t>
      </w:r>
      <w:r>
        <w:t>18</w:t>
      </w:r>
      <w:r w:rsidR="002D0B01">
        <w:t xml:space="preserve"> </w:t>
      </w:r>
      <w:r w:rsidR="00F10FBC" w:rsidRPr="00F10FBC">
        <w:t>现代时序</w:t>
      </w:r>
      <w:r w:rsidR="00F10FBC" w:rsidRPr="00F10FBC">
        <w:rPr>
          <w:rFonts w:hint="eastAsia"/>
        </w:rPr>
        <w:t>CPU</w:t>
      </w:r>
      <w:r w:rsidR="002D0B01">
        <w:rPr>
          <w:rFonts w:hint="eastAsia"/>
        </w:rPr>
        <w:t>运行一次2号中断结果</w:t>
      </w:r>
    </w:p>
    <w:p w14:paraId="0FAAEDCC" w14:textId="421FD51C" w:rsidR="00DE67CF" w:rsidRDefault="00DE67CF" w:rsidP="00687F53">
      <w:pPr>
        <w:pStyle w:val="a3"/>
        <w:ind w:firstLineChars="0" w:firstLine="0"/>
        <w:jc w:val="center"/>
      </w:pPr>
      <w:r>
        <w:rPr>
          <w:noProof/>
        </w:rPr>
        <w:drawing>
          <wp:inline distT="0" distB="0" distL="0" distR="0" wp14:anchorId="41DF77C9" wp14:editId="35031E81">
            <wp:extent cx="4252328" cy="906859"/>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2328" cy="906859"/>
                    </a:xfrm>
                    <a:prstGeom prst="rect">
                      <a:avLst/>
                    </a:prstGeom>
                  </pic:spPr>
                </pic:pic>
              </a:graphicData>
            </a:graphic>
          </wp:inline>
        </w:drawing>
      </w:r>
    </w:p>
    <w:p w14:paraId="5A3F6524" w14:textId="0971633D" w:rsidR="00DE67CF" w:rsidRDefault="00DE67CF" w:rsidP="00F10FBC">
      <w:pPr>
        <w:pStyle w:val="aff1"/>
        <w:spacing w:before="91" w:after="91"/>
      </w:pPr>
      <w:r>
        <w:rPr>
          <w:rFonts w:hint="eastAsia"/>
        </w:rPr>
        <w:t>图1</w:t>
      </w:r>
      <w:r>
        <w:t>.19</w:t>
      </w:r>
      <w:r w:rsidR="002D0B01">
        <w:t xml:space="preserve"> </w:t>
      </w:r>
      <w:r w:rsidR="00F10FBC" w:rsidRPr="00F10FBC">
        <w:t>现代时序</w:t>
      </w:r>
      <w:r w:rsidR="00F10FBC" w:rsidRPr="00F10FBC">
        <w:rPr>
          <w:rFonts w:hint="eastAsia"/>
        </w:rPr>
        <w:t>CPU</w:t>
      </w:r>
      <w:r w:rsidR="002D0B01">
        <w:rPr>
          <w:rFonts w:hint="eastAsia"/>
        </w:rPr>
        <w:t>运行四次1号中断和六次二号中断结果</w:t>
      </w:r>
    </w:p>
    <w:p w14:paraId="0D8D5DA7" w14:textId="77777777" w:rsidR="000C5960" w:rsidRDefault="00251310" w:rsidP="00207D8A">
      <w:pPr>
        <w:pStyle w:val="10"/>
      </w:pPr>
      <w:bookmarkStart w:id="25" w:name="_Toc90645854"/>
      <w:r>
        <w:rPr>
          <w:rFonts w:hint="eastAsia"/>
        </w:rPr>
        <w:lastRenderedPageBreak/>
        <w:t>总结</w:t>
      </w:r>
      <w:bookmarkEnd w:id="13"/>
      <w:bookmarkEnd w:id="14"/>
      <w:bookmarkEnd w:id="15"/>
      <w:bookmarkEnd w:id="16"/>
      <w:bookmarkEnd w:id="17"/>
      <w:bookmarkEnd w:id="18"/>
      <w:r>
        <w:rPr>
          <w:rFonts w:hint="eastAsia"/>
        </w:rPr>
        <w:t>与心得</w:t>
      </w:r>
      <w:bookmarkEnd w:id="25"/>
    </w:p>
    <w:p w14:paraId="034E8E63" w14:textId="77777777" w:rsidR="000C5960" w:rsidRDefault="003A566F" w:rsidP="009A20BE">
      <w:pPr>
        <w:pStyle w:val="2"/>
      </w:pPr>
      <w:bookmarkStart w:id="26" w:name="_Toc90645855"/>
      <w:r>
        <w:rPr>
          <w:rFonts w:hint="eastAsia"/>
        </w:rPr>
        <w:t>实验</w:t>
      </w:r>
      <w:r w:rsidR="000C5960">
        <w:rPr>
          <w:rFonts w:hint="eastAsia"/>
        </w:rPr>
        <w:t>总结</w:t>
      </w:r>
      <w:bookmarkEnd w:id="26"/>
    </w:p>
    <w:p w14:paraId="77B920B6" w14:textId="48CD5B9C" w:rsidR="000C5960" w:rsidRDefault="003A566F">
      <w:pPr>
        <w:pStyle w:val="a3"/>
        <w:ind w:firstLine="480"/>
      </w:pPr>
      <w:r>
        <w:rPr>
          <w:rFonts w:hint="eastAsia"/>
        </w:rPr>
        <w:t>本次实验主要完成了</w:t>
      </w:r>
      <w:r w:rsidR="000C5960">
        <w:rPr>
          <w:rFonts w:hint="eastAsia"/>
        </w:rPr>
        <w:t>如下几点工作：</w:t>
      </w:r>
    </w:p>
    <w:p w14:paraId="1428E188" w14:textId="40BB496B" w:rsidR="000C5960" w:rsidRDefault="008D1EB9" w:rsidP="00E05066">
      <w:pPr>
        <w:pStyle w:val="a3"/>
        <w:numPr>
          <w:ilvl w:val="0"/>
          <w:numId w:val="12"/>
        </w:numPr>
        <w:tabs>
          <w:tab w:val="clear" w:pos="1290"/>
          <w:tab w:val="num" w:pos="993"/>
        </w:tabs>
        <w:ind w:left="993" w:firstLineChars="0" w:hanging="513"/>
      </w:pPr>
      <w:r>
        <w:rPr>
          <w:rFonts w:hint="eastAsia"/>
        </w:rPr>
        <w:t>实现了</w:t>
      </w:r>
      <w:r w:rsidR="00B8304E">
        <w:rPr>
          <w:rFonts w:hint="eastAsia"/>
        </w:rPr>
        <w:t>支持五条</w:t>
      </w:r>
      <w:r w:rsidR="00B8304E">
        <w:rPr>
          <w:rFonts w:hint="eastAsia"/>
        </w:rPr>
        <w:t>RISC</w:t>
      </w:r>
      <w:r w:rsidR="00B8304E">
        <w:t>-</w:t>
      </w:r>
      <w:r w:rsidR="00B8304E">
        <w:rPr>
          <w:rFonts w:hint="eastAsia"/>
        </w:rPr>
        <w:t>V</w:t>
      </w:r>
      <w:r w:rsidR="00B8304E">
        <w:rPr>
          <w:rFonts w:hint="eastAsia"/>
        </w:rPr>
        <w:t>指令的三级时序变长指令周期</w:t>
      </w:r>
      <w:r w:rsidR="002E3F54">
        <w:rPr>
          <w:rFonts w:hint="eastAsia"/>
        </w:rPr>
        <w:t>硬布线控制器。</w:t>
      </w:r>
    </w:p>
    <w:p w14:paraId="6BFC598C" w14:textId="2A961291" w:rsidR="008B59D7" w:rsidRDefault="008B59D7" w:rsidP="00E05066">
      <w:pPr>
        <w:pStyle w:val="a3"/>
        <w:numPr>
          <w:ilvl w:val="0"/>
          <w:numId w:val="12"/>
        </w:numPr>
        <w:tabs>
          <w:tab w:val="clear" w:pos="1290"/>
          <w:tab w:val="num" w:pos="993"/>
        </w:tabs>
        <w:ind w:left="993" w:firstLineChars="0" w:hanging="513"/>
      </w:pPr>
      <w:r>
        <w:rPr>
          <w:rFonts w:hint="eastAsia"/>
        </w:rPr>
        <w:t>实现了一个可以进行冒泡排序的三级时序变长指令周期</w:t>
      </w:r>
      <w:r>
        <w:rPr>
          <w:rFonts w:hint="eastAsia"/>
        </w:rPr>
        <w:t>CPU</w:t>
      </w:r>
    </w:p>
    <w:p w14:paraId="0BEA10AF" w14:textId="599A5C95" w:rsidR="00B8304E" w:rsidRDefault="00B8304E" w:rsidP="00E05066">
      <w:pPr>
        <w:pStyle w:val="a3"/>
        <w:numPr>
          <w:ilvl w:val="0"/>
          <w:numId w:val="12"/>
        </w:numPr>
        <w:tabs>
          <w:tab w:val="clear" w:pos="1290"/>
          <w:tab w:val="num" w:pos="993"/>
        </w:tabs>
        <w:ind w:left="993" w:firstLineChars="0" w:hanging="513"/>
      </w:pPr>
      <w:r>
        <w:rPr>
          <w:rFonts w:hint="eastAsia"/>
        </w:rPr>
        <w:t>实现了</w:t>
      </w:r>
      <w:r w:rsidR="002E3F54">
        <w:rPr>
          <w:rFonts w:hint="eastAsia"/>
        </w:rPr>
        <w:t>支持五条</w:t>
      </w:r>
      <w:r w:rsidR="002E3F54">
        <w:rPr>
          <w:rFonts w:hint="eastAsia"/>
        </w:rPr>
        <w:t>RISC</w:t>
      </w:r>
      <w:r w:rsidR="002E3F54">
        <w:t>-</w:t>
      </w:r>
      <w:r w:rsidR="002E3F54">
        <w:rPr>
          <w:rFonts w:hint="eastAsia"/>
        </w:rPr>
        <w:t>V</w:t>
      </w:r>
      <w:r w:rsidR="002E3F54">
        <w:rPr>
          <w:rFonts w:hint="eastAsia"/>
        </w:rPr>
        <w:t>指令以及中断返回指令的现代时序微程序控制器。</w:t>
      </w:r>
    </w:p>
    <w:p w14:paraId="64DBE78C" w14:textId="27E7612D" w:rsidR="002E3F54" w:rsidRDefault="002E3F54" w:rsidP="00E05066">
      <w:pPr>
        <w:pStyle w:val="a3"/>
        <w:numPr>
          <w:ilvl w:val="0"/>
          <w:numId w:val="12"/>
        </w:numPr>
        <w:tabs>
          <w:tab w:val="clear" w:pos="1290"/>
          <w:tab w:val="num" w:pos="993"/>
        </w:tabs>
        <w:ind w:left="993" w:firstLineChars="0" w:hanging="513"/>
      </w:pPr>
      <w:r>
        <w:rPr>
          <w:rFonts w:hint="eastAsia"/>
        </w:rPr>
        <w:t>实现了支持五条</w:t>
      </w:r>
      <w:r>
        <w:rPr>
          <w:rFonts w:hint="eastAsia"/>
        </w:rPr>
        <w:t>RISC</w:t>
      </w:r>
      <w:r>
        <w:t>-</w:t>
      </w:r>
      <w:r>
        <w:rPr>
          <w:rFonts w:hint="eastAsia"/>
        </w:rPr>
        <w:t>V</w:t>
      </w:r>
      <w:r>
        <w:rPr>
          <w:rFonts w:hint="eastAsia"/>
        </w:rPr>
        <w:t>指令以及中断返回指令的现代时序硬布线控制器。</w:t>
      </w:r>
    </w:p>
    <w:p w14:paraId="7287C05B" w14:textId="363C41F6" w:rsidR="002E3F54" w:rsidRDefault="002E3F54" w:rsidP="00E05066">
      <w:pPr>
        <w:pStyle w:val="a3"/>
        <w:numPr>
          <w:ilvl w:val="0"/>
          <w:numId w:val="12"/>
        </w:numPr>
        <w:tabs>
          <w:tab w:val="clear" w:pos="1290"/>
          <w:tab w:val="num" w:pos="993"/>
        </w:tabs>
        <w:ind w:left="993" w:firstLineChars="0" w:hanging="513"/>
      </w:pPr>
      <w:r>
        <w:rPr>
          <w:rFonts w:hint="eastAsia"/>
        </w:rPr>
        <w:t>实现了</w:t>
      </w:r>
      <w:r w:rsidR="008B59D7">
        <w:rPr>
          <w:rFonts w:hint="eastAsia"/>
        </w:rPr>
        <w:t>中断相关硬件模块的设计。</w:t>
      </w:r>
    </w:p>
    <w:p w14:paraId="3F01EC8D" w14:textId="1931FA2F" w:rsidR="000C5960" w:rsidRDefault="008B59D7" w:rsidP="008B59D7">
      <w:pPr>
        <w:pStyle w:val="a3"/>
        <w:numPr>
          <w:ilvl w:val="0"/>
          <w:numId w:val="12"/>
        </w:numPr>
        <w:tabs>
          <w:tab w:val="clear" w:pos="1290"/>
          <w:tab w:val="num" w:pos="993"/>
        </w:tabs>
        <w:ind w:left="993" w:firstLineChars="0" w:hanging="513"/>
      </w:pPr>
      <w:r>
        <w:rPr>
          <w:rFonts w:hint="eastAsia"/>
        </w:rPr>
        <w:t>实现了一个可以进行冒泡排序以及中断响应的现代时序</w:t>
      </w:r>
      <w:r>
        <w:rPr>
          <w:rFonts w:hint="eastAsia"/>
        </w:rPr>
        <w:t>CPU</w:t>
      </w:r>
    </w:p>
    <w:p w14:paraId="47DCBAA8" w14:textId="77777777" w:rsidR="000C5960" w:rsidRDefault="003A566F" w:rsidP="009A20BE">
      <w:pPr>
        <w:pStyle w:val="2"/>
      </w:pPr>
      <w:bookmarkStart w:id="27" w:name="_Toc90645856"/>
      <w:r>
        <w:rPr>
          <w:rFonts w:hint="eastAsia"/>
        </w:rPr>
        <w:t>实验心得</w:t>
      </w:r>
      <w:bookmarkEnd w:id="27"/>
    </w:p>
    <w:p w14:paraId="6F7D833D" w14:textId="04BB588B" w:rsidR="0077648A" w:rsidRPr="008B59D7" w:rsidRDefault="0077648A" w:rsidP="0077648A">
      <w:pPr>
        <w:pStyle w:val="a3"/>
        <w:numPr>
          <w:ilvl w:val="0"/>
          <w:numId w:val="26"/>
        </w:numPr>
        <w:tabs>
          <w:tab w:val="clear" w:pos="1290"/>
          <w:tab w:val="num" w:pos="993"/>
        </w:tabs>
        <w:ind w:left="993" w:firstLineChars="0" w:hanging="567"/>
      </w:pPr>
      <w:bookmarkStart w:id="28" w:name="_Toc134007942"/>
      <w:bookmarkStart w:id="29" w:name="_Toc135227347"/>
      <w:bookmarkStart w:id="30" w:name="_Toc135227426"/>
      <w:bookmarkStart w:id="31" w:name="_Toc135227593"/>
      <w:bookmarkStart w:id="32" w:name="_Toc266358997"/>
      <w:r>
        <w:rPr>
          <w:rFonts w:hint="eastAsia"/>
        </w:rPr>
        <w:t>熟悉了</w:t>
      </w:r>
      <w:r>
        <w:rPr>
          <w:rFonts w:hint="eastAsia"/>
        </w:rPr>
        <w:t>logisim</w:t>
      </w:r>
      <w:r>
        <w:rPr>
          <w:rFonts w:hint="eastAsia"/>
        </w:rPr>
        <w:t>的各个部件，尤其是译码器和多路选择器的使用，学会了使用工程化方法自动生成组合逻辑电路，以及常用的</w:t>
      </w:r>
      <w:r>
        <w:rPr>
          <w:rFonts w:hint="eastAsia"/>
        </w:rPr>
        <w:t>debug</w:t>
      </w:r>
      <w:r>
        <w:rPr>
          <w:rFonts w:hint="eastAsia"/>
        </w:rPr>
        <w:t>方法。</w:t>
      </w:r>
    </w:p>
    <w:p w14:paraId="5FFF303F" w14:textId="486B2CDA" w:rsidR="0077648A" w:rsidRDefault="0077648A" w:rsidP="00E05066">
      <w:pPr>
        <w:pStyle w:val="a3"/>
        <w:numPr>
          <w:ilvl w:val="0"/>
          <w:numId w:val="26"/>
        </w:numPr>
        <w:tabs>
          <w:tab w:val="clear" w:pos="1290"/>
          <w:tab w:val="num" w:pos="993"/>
        </w:tabs>
        <w:ind w:left="993" w:firstLineChars="0" w:hanging="567"/>
      </w:pPr>
      <w:r>
        <w:rPr>
          <w:rFonts w:hint="eastAsia"/>
        </w:rPr>
        <w:t>熟悉了</w:t>
      </w:r>
      <w:r w:rsidR="001B2425">
        <w:rPr>
          <w:rFonts w:hint="eastAsia"/>
        </w:rPr>
        <w:t>RISC</w:t>
      </w:r>
      <w:r w:rsidR="001B2425">
        <w:t>-</w:t>
      </w:r>
      <w:r w:rsidR="001B2425">
        <w:rPr>
          <w:rFonts w:hint="eastAsia"/>
        </w:rPr>
        <w:t>V</w:t>
      </w:r>
      <w:r w:rsidR="001B2425">
        <w:rPr>
          <w:rFonts w:hint="eastAsia"/>
        </w:rPr>
        <w:t>五条核心指令在</w:t>
      </w:r>
      <w:r w:rsidR="001B2425">
        <w:rPr>
          <w:rFonts w:hint="eastAsia"/>
        </w:rPr>
        <w:t>CPU</w:t>
      </w:r>
      <w:r w:rsidR="001B2425">
        <w:rPr>
          <w:rFonts w:hint="eastAsia"/>
        </w:rPr>
        <w:t>中的执行流程，每一个时钟节拍应该做什么，并通过这五条指令的实现了解了单总线</w:t>
      </w:r>
      <w:r w:rsidR="001B2425">
        <w:rPr>
          <w:rFonts w:hint="eastAsia"/>
        </w:rPr>
        <w:t>CPU</w:t>
      </w:r>
      <w:r w:rsidR="001B2425">
        <w:rPr>
          <w:rFonts w:hint="eastAsia"/>
        </w:rPr>
        <w:t>一般指令执行流程的分析方法，</w:t>
      </w:r>
      <w:r w:rsidR="00495C0B">
        <w:rPr>
          <w:rFonts w:hint="eastAsia"/>
        </w:rPr>
        <w:t>核心思想是内</w:t>
      </w:r>
      <w:r w:rsidR="001B2425">
        <w:rPr>
          <w:rFonts w:hint="eastAsia"/>
        </w:rPr>
        <w:t>总线上始终只能有一个寄存器在输出数据。</w:t>
      </w:r>
    </w:p>
    <w:p w14:paraId="4F9AF8F6" w14:textId="78CA7098" w:rsidR="001B2425" w:rsidRDefault="001B2425" w:rsidP="00E05066">
      <w:pPr>
        <w:pStyle w:val="a3"/>
        <w:numPr>
          <w:ilvl w:val="0"/>
          <w:numId w:val="26"/>
        </w:numPr>
        <w:tabs>
          <w:tab w:val="clear" w:pos="1290"/>
          <w:tab w:val="num" w:pos="993"/>
        </w:tabs>
        <w:ind w:left="993" w:firstLineChars="0" w:hanging="567"/>
      </w:pPr>
      <w:r>
        <w:rPr>
          <w:rFonts w:hint="eastAsia"/>
        </w:rPr>
        <w:t>熟悉了</w:t>
      </w:r>
      <w:r w:rsidR="00426A13">
        <w:rPr>
          <w:rFonts w:hint="eastAsia"/>
        </w:rPr>
        <w:t>三级时序硬布线</w:t>
      </w:r>
      <w:r>
        <w:rPr>
          <w:rFonts w:hint="eastAsia"/>
        </w:rPr>
        <w:t>控制器的设计方法</w:t>
      </w:r>
      <w:r w:rsidR="00590E71">
        <w:rPr>
          <w:rFonts w:hint="eastAsia"/>
        </w:rPr>
        <w:t>。硬布线控制器设计</w:t>
      </w:r>
      <w:r>
        <w:rPr>
          <w:rFonts w:hint="eastAsia"/>
        </w:rPr>
        <w:t>分为时序发生器</w:t>
      </w:r>
      <w:r w:rsidR="00590E71">
        <w:rPr>
          <w:rFonts w:hint="eastAsia"/>
        </w:rPr>
        <w:t>的设计和用于输出信号的组合逻辑单元的设计，组合逻辑单元根据机器周期、节拍电位和指令信号给出操作信号，而时序发生器</w:t>
      </w:r>
      <w:r w:rsidR="00426A13">
        <w:rPr>
          <w:rFonts w:hint="eastAsia"/>
        </w:rPr>
        <w:t>负责产生机器周期电位和节拍电位</w:t>
      </w:r>
      <w:r w:rsidR="00CA6668">
        <w:rPr>
          <w:rFonts w:hint="eastAsia"/>
        </w:rPr>
        <w:t>。</w:t>
      </w:r>
      <w:r w:rsidR="00495C0B">
        <w:rPr>
          <w:rFonts w:hint="eastAsia"/>
        </w:rPr>
        <w:t>时序</w:t>
      </w:r>
      <w:r w:rsidR="00CA6668">
        <w:rPr>
          <w:rFonts w:hint="eastAsia"/>
        </w:rPr>
        <w:t>发生器</w:t>
      </w:r>
      <w:r w:rsidR="00426A13">
        <w:rPr>
          <w:rFonts w:hint="eastAsia"/>
        </w:rPr>
        <w:t>可以分为</w:t>
      </w:r>
      <w:r w:rsidR="00CA6668">
        <w:rPr>
          <w:rFonts w:hint="eastAsia"/>
        </w:rPr>
        <w:t>用来</w:t>
      </w:r>
      <w:r w:rsidR="00426A13">
        <w:rPr>
          <w:rFonts w:hint="eastAsia"/>
        </w:rPr>
        <w:t>改变状态的有限状态机和一个负责将状态信号处理为机器周期和节拍电位信号的输出函数</w:t>
      </w:r>
      <w:r w:rsidR="00CA6668">
        <w:rPr>
          <w:rFonts w:hint="eastAsia"/>
        </w:rPr>
        <w:t>。如果为了方便设计，有限状态机可以仅按照时钟周期改变状态，这就意味着所有指令的机器周期数和机器周期的节拍电位数一致，</w:t>
      </w:r>
      <w:r w:rsidR="00974D0A">
        <w:rPr>
          <w:rFonts w:hint="eastAsia"/>
        </w:rPr>
        <w:t>这样</w:t>
      </w:r>
      <w:r w:rsidR="00CA6668">
        <w:rPr>
          <w:rFonts w:hint="eastAsia"/>
        </w:rPr>
        <w:t>就是定长指令周期</w:t>
      </w:r>
      <w:r w:rsidR="00974D0A">
        <w:rPr>
          <w:rFonts w:hint="eastAsia"/>
        </w:rPr>
        <w:t>；</w:t>
      </w:r>
      <w:r w:rsidR="00CA6668">
        <w:rPr>
          <w:rFonts w:hint="eastAsia"/>
        </w:rPr>
        <w:t>为了提高效率，有限状态机还可以根据指令类型改变状态，这样的话不同指令的机器周期数</w:t>
      </w:r>
      <w:r w:rsidR="00974D0A">
        <w:rPr>
          <w:rFonts w:hint="eastAsia"/>
        </w:rPr>
        <w:t>和节拍数</w:t>
      </w:r>
      <w:r w:rsidR="00CA6668">
        <w:rPr>
          <w:rFonts w:hint="eastAsia"/>
        </w:rPr>
        <w:t>就可以不同，这</w:t>
      </w:r>
      <w:r w:rsidR="00974D0A">
        <w:rPr>
          <w:rFonts w:hint="eastAsia"/>
        </w:rPr>
        <w:t>样</w:t>
      </w:r>
      <w:r w:rsidR="00CA6668">
        <w:rPr>
          <w:rFonts w:hint="eastAsia"/>
        </w:rPr>
        <w:t>就是变长指令周期</w:t>
      </w:r>
      <w:r w:rsidR="00426A13">
        <w:rPr>
          <w:rFonts w:hint="eastAsia"/>
        </w:rPr>
        <w:t>。</w:t>
      </w:r>
    </w:p>
    <w:p w14:paraId="65627617" w14:textId="7A4FCE7A" w:rsidR="00426A13" w:rsidRDefault="00426A13" w:rsidP="00E05066">
      <w:pPr>
        <w:pStyle w:val="a3"/>
        <w:numPr>
          <w:ilvl w:val="0"/>
          <w:numId w:val="26"/>
        </w:numPr>
        <w:tabs>
          <w:tab w:val="clear" w:pos="1290"/>
          <w:tab w:val="num" w:pos="993"/>
        </w:tabs>
        <w:ind w:left="993" w:firstLineChars="0" w:hanging="567"/>
      </w:pPr>
      <w:r>
        <w:rPr>
          <w:rFonts w:hint="eastAsia"/>
        </w:rPr>
        <w:t>熟悉了现代时序的控制器的设计方法，包括硬布线和微程序。现代时序设计主要就是</w:t>
      </w:r>
      <w:r w:rsidR="00974D0A">
        <w:rPr>
          <w:rFonts w:hint="eastAsia"/>
        </w:rPr>
        <w:t>设计</w:t>
      </w:r>
      <w:r>
        <w:rPr>
          <w:rFonts w:hint="eastAsia"/>
        </w:rPr>
        <w:t>一个有限状态机，</w:t>
      </w:r>
      <w:r w:rsidR="00974D0A">
        <w:rPr>
          <w:rFonts w:hint="eastAsia"/>
        </w:rPr>
        <w:t>该状态机的</w:t>
      </w:r>
      <w:r>
        <w:rPr>
          <w:rFonts w:hint="eastAsia"/>
        </w:rPr>
        <w:t>次态由</w:t>
      </w:r>
      <w:r w:rsidR="00CA6668">
        <w:rPr>
          <w:rFonts w:hint="eastAsia"/>
        </w:rPr>
        <w:t>输入信号和现态共同决定</w:t>
      </w:r>
      <w:r w:rsidR="00974D0A">
        <w:rPr>
          <w:rFonts w:hint="eastAsia"/>
        </w:rPr>
        <w:t>，</w:t>
      </w:r>
      <w:r w:rsidR="00176E05">
        <w:rPr>
          <w:rFonts w:hint="eastAsia"/>
        </w:rPr>
        <w:lastRenderedPageBreak/>
        <w:t>每一个指令执行的不同节拍都有一个状态，根据该状态给出输出。</w:t>
      </w:r>
      <w:r w:rsidR="00176E05" w:rsidRPr="00176E05">
        <w:rPr>
          <w:rFonts w:hint="eastAsia"/>
        </w:rPr>
        <w:t>按照</w:t>
      </w:r>
      <w:r w:rsidR="00495C0B">
        <w:rPr>
          <w:rFonts w:hint="eastAsia"/>
        </w:rPr>
        <w:t>这个</w:t>
      </w:r>
      <w:r w:rsidR="00176E05" w:rsidRPr="00176E05">
        <w:rPr>
          <w:rFonts w:hint="eastAsia"/>
        </w:rPr>
        <w:t>思想</w:t>
      </w:r>
      <w:r w:rsidR="00495C0B">
        <w:rPr>
          <w:rFonts w:hint="eastAsia"/>
        </w:rPr>
        <w:t>设计状态机</w:t>
      </w:r>
      <w:r w:rsidR="00176E05" w:rsidRPr="00176E05">
        <w:rPr>
          <w:rFonts w:hint="eastAsia"/>
        </w:rPr>
        <w:t>，然后</w:t>
      </w:r>
      <w:r w:rsidR="00495C0B">
        <w:rPr>
          <w:rFonts w:hint="eastAsia"/>
        </w:rPr>
        <w:t>设计一个组合电路根据状态信号输出控制信号，这样就是现代时序硬布线控制器</w:t>
      </w:r>
      <w:r w:rsidR="00176E05">
        <w:rPr>
          <w:rFonts w:hint="eastAsia"/>
        </w:rPr>
        <w:t>；如果将状态和输出抽象为一条条微指令，状态的转移路径就是微指令的执行顺序，这样就是现代时序微程序控制器，设计微程序控制器的主要任务是设计微程序给出的信号以及地址转移逻辑。</w:t>
      </w:r>
    </w:p>
    <w:p w14:paraId="1AA30FE2" w14:textId="222A8527" w:rsidR="00495C0B" w:rsidRDefault="00495C0B" w:rsidP="00E05066">
      <w:pPr>
        <w:pStyle w:val="a3"/>
        <w:numPr>
          <w:ilvl w:val="0"/>
          <w:numId w:val="26"/>
        </w:numPr>
        <w:tabs>
          <w:tab w:val="clear" w:pos="1290"/>
          <w:tab w:val="num" w:pos="993"/>
        </w:tabs>
        <w:ind w:left="993" w:firstLineChars="0" w:hanging="567"/>
      </w:pPr>
      <w:r>
        <w:rPr>
          <w:rFonts w:hint="eastAsia"/>
        </w:rPr>
        <w:t>了解了</w:t>
      </w:r>
      <w:r>
        <w:rPr>
          <w:rFonts w:hint="eastAsia"/>
        </w:rPr>
        <w:t>CPU</w:t>
      </w:r>
      <w:r>
        <w:rPr>
          <w:rFonts w:hint="eastAsia"/>
        </w:rPr>
        <w:t>处理中断的方式以及</w:t>
      </w:r>
      <w:r w:rsidR="00E316EF">
        <w:rPr>
          <w:rFonts w:hint="eastAsia"/>
        </w:rPr>
        <w:t>单总线</w:t>
      </w:r>
      <w:r w:rsidR="00E316EF">
        <w:rPr>
          <w:rFonts w:hint="eastAsia"/>
        </w:rPr>
        <w:t>CPU</w:t>
      </w:r>
      <w:r w:rsidR="00E316EF">
        <w:rPr>
          <w:rFonts w:hint="eastAsia"/>
        </w:rPr>
        <w:t>上</w:t>
      </w:r>
      <w:r>
        <w:rPr>
          <w:rFonts w:hint="eastAsia"/>
        </w:rPr>
        <w:t>简单的支持</w:t>
      </w:r>
      <w:r w:rsidR="00D532F3">
        <w:rPr>
          <w:rFonts w:hint="eastAsia"/>
        </w:rPr>
        <w:t>单级</w:t>
      </w:r>
      <w:r>
        <w:rPr>
          <w:rFonts w:hint="eastAsia"/>
        </w:rPr>
        <w:t>中断的硬件如何设计</w:t>
      </w:r>
      <w:r w:rsidR="00E316EF">
        <w:rPr>
          <w:rFonts w:hint="eastAsia"/>
        </w:rPr>
        <w:t>。</w:t>
      </w:r>
      <w:r w:rsidR="00D532F3">
        <w:rPr>
          <w:rFonts w:hint="eastAsia"/>
        </w:rPr>
        <w:t>处理单级中断</w:t>
      </w:r>
      <w:r>
        <w:rPr>
          <w:rFonts w:hint="eastAsia"/>
        </w:rPr>
        <w:t>主要是几个步骤：</w:t>
      </w:r>
      <w:r w:rsidR="00D532F3">
        <w:rPr>
          <w:rFonts w:hint="eastAsia"/>
        </w:rPr>
        <w:t>关中断，</w:t>
      </w:r>
      <w:r>
        <w:rPr>
          <w:rFonts w:hint="eastAsia"/>
        </w:rPr>
        <w:t>保存断点</w:t>
      </w:r>
      <w:r w:rsidR="00D532F3">
        <w:rPr>
          <w:rFonts w:hint="eastAsia"/>
        </w:rPr>
        <w:t>地址，判断中断类型并送对应中断服务程序地址送</w:t>
      </w:r>
      <w:r w:rsidR="00D532F3">
        <w:rPr>
          <w:rFonts w:hint="eastAsia"/>
        </w:rPr>
        <w:t>PC</w:t>
      </w:r>
      <w:r w:rsidR="00D532F3">
        <w:rPr>
          <w:rFonts w:hint="eastAsia"/>
        </w:rPr>
        <w:t>，中断处理完后断点地址送回</w:t>
      </w:r>
      <w:r w:rsidR="00D532F3">
        <w:rPr>
          <w:rFonts w:hint="eastAsia"/>
        </w:rPr>
        <w:t>PC</w:t>
      </w:r>
      <w:r w:rsidR="00D532F3">
        <w:rPr>
          <w:rFonts w:hint="eastAsia"/>
        </w:rPr>
        <w:t>，开中断。开关中断对应的硬件是中断使能寄存器，存取断点地址对应的硬件是</w:t>
      </w:r>
      <w:r w:rsidR="00D532F3" w:rsidRPr="00D532F3">
        <w:rPr>
          <w:rFonts w:hint="eastAsia"/>
        </w:rPr>
        <w:t>异常程序地址计数器</w:t>
      </w:r>
      <w:r w:rsidR="00D532F3">
        <w:rPr>
          <w:rFonts w:hint="eastAsia"/>
        </w:rPr>
        <w:t>，判断中断类型取中断服务程序地址对应的硬件是中断控制器，将功能与硬件相对</w:t>
      </w:r>
      <w:r w:rsidR="00E316EF">
        <w:rPr>
          <w:rFonts w:hint="eastAsia"/>
        </w:rPr>
        <w:t>照，</w:t>
      </w:r>
      <w:r w:rsidR="00D532F3">
        <w:rPr>
          <w:rFonts w:hint="eastAsia"/>
        </w:rPr>
        <w:t>连接上相应的控制信号并将输入输出连接至总线即可。</w:t>
      </w:r>
    </w:p>
    <w:p w14:paraId="5442F585" w14:textId="3D16A944" w:rsidR="00E316EF" w:rsidRDefault="00E316EF" w:rsidP="00E05066">
      <w:pPr>
        <w:pStyle w:val="a3"/>
        <w:numPr>
          <w:ilvl w:val="0"/>
          <w:numId w:val="26"/>
        </w:numPr>
        <w:tabs>
          <w:tab w:val="clear" w:pos="1290"/>
          <w:tab w:val="num" w:pos="993"/>
        </w:tabs>
        <w:ind w:left="993" w:firstLineChars="0" w:hanging="567"/>
      </w:pPr>
      <w:r>
        <w:rPr>
          <w:rFonts w:hint="eastAsia"/>
        </w:rPr>
        <w:t>在实验中对于课堂上讲授的</w:t>
      </w:r>
      <w:r>
        <w:rPr>
          <w:rFonts w:hint="eastAsia"/>
        </w:rPr>
        <w:t>CPU</w:t>
      </w:r>
      <w:r>
        <w:rPr>
          <w:rFonts w:hint="eastAsia"/>
        </w:rPr>
        <w:t>知识有了更深刻的感受，虽然在课堂和书本上学习了很多东西，但是实际动手做了之后还是很有不一样的感受，比如填写</w:t>
      </w:r>
      <w:r>
        <w:rPr>
          <w:rFonts w:hint="eastAsia"/>
        </w:rPr>
        <w:t>Excel</w:t>
      </w:r>
      <w:r>
        <w:rPr>
          <w:rFonts w:hint="eastAsia"/>
        </w:rPr>
        <w:t>表的时候，</w:t>
      </w:r>
      <w:r w:rsidR="003E1D2A">
        <w:rPr>
          <w:rFonts w:hint="eastAsia"/>
        </w:rPr>
        <w:t>一个信号一个信号对照着填的感受和在课本上单纯的看是绝对不一样的。</w:t>
      </w:r>
    </w:p>
    <w:p w14:paraId="7495FC82" w14:textId="4D9B185E" w:rsidR="003E1D2A" w:rsidRDefault="003E1D2A" w:rsidP="00E05066">
      <w:pPr>
        <w:pStyle w:val="a3"/>
        <w:numPr>
          <w:ilvl w:val="0"/>
          <w:numId w:val="26"/>
        </w:numPr>
        <w:tabs>
          <w:tab w:val="clear" w:pos="1290"/>
          <w:tab w:val="num" w:pos="993"/>
        </w:tabs>
        <w:ind w:left="993" w:firstLineChars="0" w:hanging="567"/>
      </w:pPr>
      <w:r>
        <w:t>最后总结下来，整个计算机组成原理实验确实让我掌握了一些硬知识，首先是让我对计算机的硬件组成有了一个总体的认识，同时也和上个学期的数字逻辑的课程呼应，让我了解了如何使用数字逻辑的知识去设计冯诺依曼体系结构计算机中的运算器、存储器和控制器</w:t>
      </w:r>
      <w:r w:rsidR="00B842CE">
        <w:t>，尤其是本次</w:t>
      </w:r>
      <w:r w:rsidR="00B842CE">
        <w:t>CPU</w:t>
      </w:r>
      <w:r w:rsidR="00B842CE">
        <w:t>设计的实验，让我知道了同步时序逻辑电路的真正作用，而在数字逻辑课程中同步时序逻辑电路</w:t>
      </w:r>
      <w:r w:rsidR="006C6B48">
        <w:rPr>
          <w:rFonts w:hint="eastAsia"/>
        </w:rPr>
        <w:t>部分</w:t>
      </w:r>
      <w:r w:rsidR="00B842CE">
        <w:t>都只是在做题，</w:t>
      </w:r>
      <w:r w:rsidR="006C6B48">
        <w:rPr>
          <w:rFonts w:hint="eastAsia"/>
        </w:rPr>
        <w:t>实验涉及的基本是组合逻辑电路设计和各种计数器的设计，其难点都是在于异步进位的处理上，对同步时序逻辑电路缺乏真</w:t>
      </w:r>
      <w:r w:rsidR="00B842CE">
        <w:t>正实体上的认识</w:t>
      </w:r>
      <w:r w:rsidR="00E7135E">
        <w:rPr>
          <w:rFonts w:hint="eastAsia"/>
        </w:rPr>
        <w:t>。希望以后的数字逻辑课程的实验设计上可以和组成原理课程衔接更加紧密一些。最后</w:t>
      </w:r>
      <w:r w:rsidR="00E7135E" w:rsidRPr="00E7135E">
        <w:rPr>
          <w:rFonts w:hint="eastAsia"/>
        </w:rPr>
        <w:t>在实验的过程中遇到了不少的问题，不过在组原群里面的大萝卜老师在我们的实验的过程中对于我们提出的问题都给出了很及时和详细的解答，同时群里面也有很多同学们在热心的回答我们的问题，</w:t>
      </w:r>
      <w:r w:rsidR="00E7135E">
        <w:rPr>
          <w:rFonts w:hint="eastAsia"/>
        </w:rPr>
        <w:t>很感谢大家的帮助。</w:t>
      </w:r>
    </w:p>
    <w:p w14:paraId="6D0058B8" w14:textId="5BEADAF2" w:rsidR="000C5960" w:rsidRDefault="0077648A" w:rsidP="00207D8A">
      <w:pPr>
        <w:pStyle w:val="10"/>
        <w:numPr>
          <w:ilvl w:val="0"/>
          <w:numId w:val="0"/>
        </w:numPr>
        <w:ind w:left="601"/>
      </w:pPr>
      <w:bookmarkStart w:id="33" w:name="_Toc134007943"/>
      <w:bookmarkStart w:id="34" w:name="_Toc135227348"/>
      <w:bookmarkStart w:id="35" w:name="_Toc135227427"/>
      <w:bookmarkStart w:id="36" w:name="_Toc135227594"/>
      <w:bookmarkStart w:id="37" w:name="_Toc266358998"/>
      <w:bookmarkStart w:id="38" w:name="_Toc90645857"/>
      <w:bookmarkEnd w:id="28"/>
      <w:bookmarkEnd w:id="29"/>
      <w:bookmarkEnd w:id="30"/>
      <w:bookmarkEnd w:id="31"/>
      <w:bookmarkEnd w:id="32"/>
      <w:r>
        <w:rPr>
          <w:rFonts w:hint="eastAsia"/>
        </w:rPr>
        <w:lastRenderedPageBreak/>
        <w:t>参考文献</w:t>
      </w:r>
      <w:bookmarkEnd w:id="33"/>
      <w:bookmarkEnd w:id="34"/>
      <w:bookmarkEnd w:id="35"/>
      <w:bookmarkEnd w:id="36"/>
      <w:bookmarkEnd w:id="37"/>
      <w:bookmarkEnd w:id="38"/>
    </w:p>
    <w:p w14:paraId="41587458" w14:textId="6B9B1919"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bookmarkStart w:id="39" w:name="_Hlt127187993"/>
      <w:bookmarkStart w:id="40" w:name="_Ref119835916"/>
      <w:bookmarkStart w:id="41" w:name="_Ref127098874"/>
      <w:bookmarkEnd w:id="39"/>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w:t>
      </w:r>
      <w:r w:rsidR="0076565C">
        <w:rPr>
          <w:rFonts w:ascii="宋体" w:hAnsi="宋体" w:cs="宋体" w:hint="eastAsia"/>
          <w:kern w:val="0"/>
          <w:szCs w:val="21"/>
        </w:rPr>
        <w:t>5</w:t>
      </w:r>
      <w:r w:rsidRPr="00CE7FBA">
        <w:rPr>
          <w:rFonts w:ascii="宋体" w:hAnsi="宋体" w:cs="宋体" w:hint="eastAsia"/>
          <w:kern w:val="0"/>
          <w:szCs w:val="21"/>
        </w:rPr>
        <w:t>版</w:t>
      </w:r>
      <w:r w:rsidRPr="00CE7FBA">
        <w:rPr>
          <w:rFonts w:ascii="宋体" w:hAnsi="宋体" w:cs="宋体"/>
          <w:kern w:val="0"/>
          <w:szCs w:val="21"/>
        </w:rPr>
        <w:t>)</w:t>
      </w:r>
      <w:r w:rsidRPr="00CE7FBA">
        <w:rPr>
          <w:rFonts w:ascii="宋体" w:hAnsi="宋体" w:cs="宋体" w:hint="eastAsia"/>
          <w:kern w:val="0"/>
          <w:szCs w:val="21"/>
        </w:rPr>
        <w:t>.北京</w:t>
      </w:r>
      <w:r w:rsidR="0076565C">
        <w:rPr>
          <w:rFonts w:ascii="宋体" w:hAnsi="宋体" w:cs="宋体" w:hint="eastAsia"/>
          <w:kern w:val="0"/>
          <w:szCs w:val="21"/>
        </w:rPr>
        <w:t>:</w:t>
      </w:r>
      <w:r w:rsidRPr="00CE7FBA">
        <w:rPr>
          <w:rFonts w:ascii="宋体" w:hAnsi="宋体" w:cs="宋体" w:hint="eastAsia"/>
          <w:kern w:val="0"/>
          <w:szCs w:val="21"/>
        </w:rPr>
        <w:t>机械工业出版社.</w:t>
      </w:r>
      <w:r w:rsidRPr="00CE7FBA">
        <w:rPr>
          <w:rFonts w:ascii="宋体" w:hAnsi="宋体" w:cs="宋体"/>
          <w:kern w:val="0"/>
          <w:szCs w:val="21"/>
        </w:rPr>
        <w:t xml:space="preserve"> </w:t>
      </w:r>
    </w:p>
    <w:p w14:paraId="79742437" w14:textId="1DF260AF" w:rsid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352051A4" w14:textId="4D7F5C23" w:rsidR="00D7519A" w:rsidRPr="00CE7FBA" w:rsidRDefault="00D7519A" w:rsidP="00D7519A">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,吴非，肖亮</w:t>
      </w:r>
      <w:r w:rsidRPr="00CE7FBA">
        <w:rPr>
          <w:rFonts w:ascii="宋体" w:hAnsi="宋体" w:cs="宋体" w:hint="eastAsia"/>
          <w:kern w:val="0"/>
          <w:szCs w:val="21"/>
        </w:rPr>
        <w:t>.计算机组成</w:t>
      </w:r>
      <w:r>
        <w:rPr>
          <w:rFonts w:ascii="宋体" w:hAnsi="宋体" w:cs="宋体" w:hint="eastAsia"/>
          <w:kern w:val="0"/>
          <w:szCs w:val="21"/>
        </w:rPr>
        <w:t>原理</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7673D776" w14:textId="54803E1A" w:rsidR="001E0093" w:rsidRPr="00CE7FBA" w:rsidRDefault="001E0093" w:rsidP="001E0093">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,胡迪青</w:t>
      </w:r>
      <w:r w:rsidRPr="00CE7FBA">
        <w:rPr>
          <w:rFonts w:ascii="宋体" w:hAnsi="宋体" w:cs="宋体" w:hint="eastAsia"/>
          <w:kern w:val="0"/>
          <w:szCs w:val="21"/>
        </w:rPr>
        <w:t>.计算机组成</w:t>
      </w:r>
      <w:r>
        <w:rPr>
          <w:rFonts w:ascii="宋体" w:hAnsi="宋体" w:cs="宋体" w:hint="eastAsia"/>
          <w:kern w:val="0"/>
          <w:szCs w:val="21"/>
        </w:rPr>
        <w:t>原理实践教程</w:t>
      </w:r>
      <w:r w:rsidRPr="00CE7FBA">
        <w:rPr>
          <w:rFonts w:ascii="宋体" w:hAnsi="宋体" w:cs="宋体" w:hint="eastAsia"/>
          <w:kern w:val="0"/>
          <w:szCs w:val="21"/>
        </w:rPr>
        <w:t>.北京</w:t>
      </w:r>
      <w:r>
        <w:rPr>
          <w:rFonts w:ascii="宋体" w:hAnsi="宋体" w:cs="宋体" w:hint="eastAsia"/>
          <w:kern w:val="0"/>
          <w:szCs w:val="21"/>
        </w:rPr>
        <w:t>:</w:t>
      </w:r>
      <w:r w:rsidRPr="00CE7FBA">
        <w:rPr>
          <w:rFonts w:ascii="宋体" w:hAnsi="宋体" w:cs="宋体" w:hint="eastAsia"/>
          <w:kern w:val="0"/>
          <w:szCs w:val="21"/>
        </w:rPr>
        <w:t>清华大学出版社，201</w:t>
      </w:r>
      <w:r>
        <w:rPr>
          <w:rFonts w:ascii="宋体" w:hAnsi="宋体" w:cs="宋体"/>
          <w:kern w:val="0"/>
          <w:szCs w:val="21"/>
        </w:rPr>
        <w:t>8</w:t>
      </w:r>
      <w:r w:rsidRPr="00CE7FBA">
        <w:rPr>
          <w:rFonts w:ascii="宋体" w:hAnsi="宋体" w:cs="宋体" w:hint="eastAsia"/>
          <w:kern w:val="0"/>
          <w:szCs w:val="21"/>
        </w:rPr>
        <w:t>年.</w:t>
      </w:r>
    </w:p>
    <w:p w14:paraId="12FDF7EB" w14:textId="77777777" w:rsidR="008500E9" w:rsidRDefault="008500E9" w:rsidP="00D844AD">
      <w:pPr>
        <w:ind w:firstLineChars="200" w:firstLine="480"/>
        <w:rPr>
          <w:rFonts w:cs="宋体"/>
          <w:color w:val="E36C0A"/>
        </w:rPr>
        <w:sectPr w:rsidR="008500E9" w:rsidSect="00BC0C39">
          <w:footerReference w:type="default" r:id="rId37"/>
          <w:footnotePr>
            <w:numRestart w:val="eachPage"/>
          </w:footnotePr>
          <w:type w:val="continuous"/>
          <w:pgSz w:w="11906" w:h="16838"/>
          <w:pgMar w:top="1843" w:right="1416" w:bottom="1418" w:left="1531" w:header="851" w:footer="992" w:gutter="0"/>
          <w:pgNumType w:start="0"/>
          <w:cols w:space="720"/>
          <w:docGrid w:type="linesAndChars" w:linePitch="459"/>
        </w:sectPr>
      </w:pPr>
      <w:bookmarkStart w:id="42" w:name="_Hlt133999525"/>
      <w:bookmarkStart w:id="43" w:name="_Hlt133997595"/>
      <w:bookmarkStart w:id="44" w:name="_Hlt133996523"/>
      <w:bookmarkStart w:id="45" w:name="_Hlt134000930"/>
      <w:bookmarkEnd w:id="40"/>
      <w:bookmarkEnd w:id="41"/>
      <w:bookmarkEnd w:id="42"/>
      <w:bookmarkEnd w:id="43"/>
      <w:bookmarkEnd w:id="44"/>
      <w:bookmarkEnd w:id="45"/>
    </w:p>
    <w:p w14:paraId="341C9CA2" w14:textId="77777777" w:rsidR="00FC18B6" w:rsidRDefault="00FC18B6" w:rsidP="00D844AD">
      <w:pPr>
        <w:ind w:firstLineChars="200" w:firstLine="480"/>
      </w:pPr>
    </w:p>
    <w:tbl>
      <w:tblPr>
        <w:tblW w:w="9180" w:type="dxa"/>
        <w:tblLook w:val="0000" w:firstRow="0" w:lastRow="0" w:firstColumn="0" w:lastColumn="0" w:noHBand="0" w:noVBand="0"/>
      </w:tblPr>
      <w:tblGrid>
        <w:gridCol w:w="9180"/>
      </w:tblGrid>
      <w:tr w:rsidR="008500E9" w14:paraId="64D618B3" w14:textId="77777777" w:rsidTr="002B73CD">
        <w:tc>
          <w:tcPr>
            <w:tcW w:w="9180" w:type="dxa"/>
            <w:vAlign w:val="bottom"/>
          </w:tcPr>
          <w:p w14:paraId="48B1B769"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2480B656" w14:textId="77777777" w:rsidTr="002B73CD">
        <w:trPr>
          <w:trHeight w:hRule="exact" w:val="2981"/>
        </w:trPr>
        <w:tc>
          <w:tcPr>
            <w:tcW w:w="9180" w:type="dxa"/>
          </w:tcPr>
          <w:p w14:paraId="047E77E7"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02CA897A" w14:textId="77777777" w:rsidR="008500E9" w:rsidRPr="00D04B5E" w:rsidRDefault="008500E9" w:rsidP="00116870">
            <w:pPr>
              <w:spacing w:line="276" w:lineRule="auto"/>
              <w:ind w:firstLineChars="177" w:firstLine="425"/>
            </w:pPr>
            <w:r w:rsidRPr="00D04B5E">
              <w:rPr>
                <w:rFonts w:hint="eastAsia"/>
              </w:rPr>
              <w:t>特此声明！</w:t>
            </w:r>
          </w:p>
          <w:p w14:paraId="2F08B569" w14:textId="1BC3F4FF" w:rsidR="008500E9" w:rsidRDefault="008500E9" w:rsidP="004B5FEA">
            <w:pPr>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tag w:val=""/>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EndPr/>
              <w:sdtContent>
                <w:r w:rsidR="004452B9">
                  <w:rPr>
                    <w:rFonts w:hint="eastAsia"/>
                    <w:b/>
                    <w:lang w:val="en-GB"/>
                  </w:rPr>
                  <w:t>郑舟</w:t>
                </w:r>
              </w:sdtContent>
            </w:sdt>
            <w:r w:rsidR="007C2CEE">
              <w:rPr>
                <w:rFonts w:hint="eastAsia"/>
                <w:b/>
                <w:noProof/>
                <w:color w:val="BFBFBF"/>
                <w:u w:val="single"/>
              </w:rPr>
              <w:drawing>
                <wp:inline distT="0" distB="0" distL="0" distR="0" wp14:anchorId="0DB9B221" wp14:editId="6C9F14EA">
                  <wp:extent cx="593789" cy="341731"/>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9050" cy="350514"/>
                          </a:xfrm>
                          <a:prstGeom prst="rect">
                            <a:avLst/>
                          </a:prstGeom>
                          <a:noFill/>
                          <a:ln>
                            <a:noFill/>
                          </a:ln>
                        </pic:spPr>
                      </pic:pic>
                    </a:graphicData>
                  </a:graphic>
                </wp:inline>
              </w:drawing>
            </w:r>
            <w:r w:rsidRPr="00116870">
              <w:rPr>
                <w:rFonts w:hint="eastAsia"/>
                <w:b/>
                <w:color w:val="BFBFBF"/>
                <w:u w:val="single"/>
              </w:rPr>
              <w:t xml:space="preserve">  </w:t>
            </w:r>
            <w:r w:rsidRPr="00116870">
              <w:rPr>
                <w:rFonts w:hint="eastAsia"/>
                <w:b/>
                <w:color w:val="F2F2F2"/>
                <w:u w:val="single"/>
              </w:rPr>
              <w:t xml:space="preserve"> </w:t>
            </w:r>
          </w:p>
          <w:p w14:paraId="7C243770" w14:textId="77777777" w:rsidR="008500E9" w:rsidRDefault="008500E9" w:rsidP="00116870">
            <w:pPr>
              <w:spacing w:line="276" w:lineRule="auto"/>
              <w:ind w:firstLineChars="177" w:firstLine="426"/>
              <w:rPr>
                <w:b/>
                <w:color w:val="FF0000"/>
              </w:rPr>
            </w:pPr>
          </w:p>
          <w:p w14:paraId="146FC0AC" w14:textId="77777777" w:rsidR="008500E9" w:rsidRDefault="008500E9" w:rsidP="00116870">
            <w:pPr>
              <w:spacing w:line="276" w:lineRule="auto"/>
              <w:ind w:firstLineChars="177" w:firstLine="426"/>
              <w:rPr>
                <w:b/>
                <w:color w:val="FF0000"/>
              </w:rPr>
            </w:pPr>
          </w:p>
          <w:p w14:paraId="1E3F3910" w14:textId="77777777" w:rsidR="008500E9" w:rsidRDefault="008500E9" w:rsidP="00116870">
            <w:pPr>
              <w:spacing w:line="276" w:lineRule="auto"/>
              <w:ind w:firstLineChars="177" w:firstLine="426"/>
              <w:rPr>
                <w:b/>
                <w:color w:val="FF0000"/>
              </w:rPr>
            </w:pPr>
          </w:p>
          <w:p w14:paraId="7A7CE596" w14:textId="77777777" w:rsidR="008500E9" w:rsidRPr="00115FB4" w:rsidRDefault="008500E9" w:rsidP="00116870">
            <w:pPr>
              <w:spacing w:line="276" w:lineRule="auto"/>
              <w:ind w:firstLineChars="177" w:firstLine="426"/>
              <w:rPr>
                <w:b/>
                <w:color w:val="FF0000"/>
              </w:rPr>
            </w:pPr>
          </w:p>
        </w:tc>
      </w:tr>
      <w:tr w:rsidR="008500E9" w14:paraId="3C7D61FA" w14:textId="77777777" w:rsidTr="002B73CD">
        <w:tc>
          <w:tcPr>
            <w:tcW w:w="9180" w:type="dxa"/>
            <w:vAlign w:val="bottom"/>
          </w:tcPr>
          <w:p w14:paraId="78DFCB0B"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238DF9E" w14:textId="77777777" w:rsidTr="002B73CD">
        <w:trPr>
          <w:trHeight w:hRule="exact" w:val="3093"/>
        </w:trPr>
        <w:tc>
          <w:tcPr>
            <w:tcW w:w="9180" w:type="dxa"/>
          </w:tcPr>
          <w:p w14:paraId="31248CC3"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61474577" w14:textId="77777777" w:rsidTr="002B73CD">
        <w:trPr>
          <w:trHeight w:val="702"/>
        </w:trPr>
        <w:tc>
          <w:tcPr>
            <w:tcW w:w="9180" w:type="dxa"/>
            <w:vAlign w:val="bottom"/>
          </w:tcPr>
          <w:p w14:paraId="3AE794E1"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4A263A1D" w14:textId="77777777" w:rsidTr="002B73CD">
        <w:trPr>
          <w:trHeight w:hRule="exact" w:val="3425"/>
        </w:trPr>
        <w:tc>
          <w:tcPr>
            <w:tcW w:w="9180" w:type="dxa"/>
          </w:tcPr>
          <w:p w14:paraId="0640DC3F" w14:textId="77777777" w:rsidR="008500E9" w:rsidRPr="00D04B5E" w:rsidRDefault="008500E9" w:rsidP="00116870">
            <w:pPr>
              <w:spacing w:line="120" w:lineRule="auto"/>
              <w:ind w:firstLineChars="177" w:firstLine="195"/>
              <w:rPr>
                <w:sz w:val="11"/>
                <w:lang w:val="en-GB"/>
              </w:rPr>
            </w:pP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1694"/>
              <w:gridCol w:w="1695"/>
              <w:gridCol w:w="1695"/>
              <w:gridCol w:w="1695"/>
            </w:tblGrid>
            <w:tr w:rsidR="002B73CD" w14:paraId="508EF620" w14:textId="77777777" w:rsidTr="00A5217F">
              <w:trPr>
                <w:trHeight w:val="1244"/>
              </w:trPr>
              <w:tc>
                <w:tcPr>
                  <w:tcW w:w="1584" w:type="dxa"/>
                  <w:vAlign w:val="center"/>
                </w:tcPr>
                <w:p w14:paraId="014E1397"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评分项目</w:t>
                  </w:r>
                </w:p>
                <w:p w14:paraId="2B522BE6"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（分值）</w:t>
                  </w:r>
                </w:p>
              </w:tc>
              <w:tc>
                <w:tcPr>
                  <w:tcW w:w="1694" w:type="dxa"/>
                  <w:tcMar>
                    <w:left w:w="0" w:type="dxa"/>
                    <w:right w:w="0" w:type="dxa"/>
                  </w:tcMar>
                  <w:vAlign w:val="center"/>
                </w:tcPr>
                <w:p w14:paraId="69E193A6" w14:textId="0215674E"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课程目标1</w:t>
                  </w:r>
                </w:p>
                <w:p w14:paraId="645BAC33" w14:textId="0C8CE8F0" w:rsidR="002B73CD" w:rsidRDefault="002B73CD" w:rsidP="002B73CD">
                  <w:pPr>
                    <w:jc w:val="center"/>
                    <w:rPr>
                      <w:rFonts w:ascii="楷体" w:eastAsia="楷体" w:hAnsi="楷体"/>
                      <w:sz w:val="28"/>
                      <w:szCs w:val="28"/>
                    </w:rPr>
                  </w:pPr>
                  <w:r>
                    <w:rPr>
                      <w:rFonts w:ascii="楷体" w:eastAsia="楷体" w:hAnsi="楷体" w:hint="eastAsia"/>
                      <w:sz w:val="28"/>
                      <w:szCs w:val="28"/>
                    </w:rPr>
                    <w:t>工具应用</w:t>
                  </w:r>
                </w:p>
                <w:p w14:paraId="47510967" w14:textId="572C6E19" w:rsidR="002B73CD" w:rsidRDefault="002B73CD" w:rsidP="002B73CD">
                  <w:pPr>
                    <w:jc w:val="center"/>
                    <w:rPr>
                      <w:rFonts w:ascii="楷体" w:eastAsia="楷体" w:hAnsi="楷体"/>
                      <w:sz w:val="28"/>
                      <w:szCs w:val="28"/>
                    </w:rPr>
                  </w:pPr>
                  <w:r>
                    <w:rPr>
                      <w:rFonts w:ascii="楷体" w:eastAsia="楷体" w:hAnsi="楷体" w:hint="eastAsia"/>
                      <w:sz w:val="28"/>
                      <w:szCs w:val="28"/>
                    </w:rPr>
                    <w:t>（10分）</w:t>
                  </w:r>
                </w:p>
              </w:tc>
              <w:tc>
                <w:tcPr>
                  <w:tcW w:w="1695" w:type="dxa"/>
                  <w:tcMar>
                    <w:left w:w="0" w:type="dxa"/>
                    <w:right w:w="0" w:type="dxa"/>
                  </w:tcMar>
                  <w:vAlign w:val="center"/>
                </w:tcPr>
                <w:p w14:paraId="0A6AD832" w14:textId="7DCDD923"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课程目标2</w:t>
                  </w:r>
                </w:p>
                <w:p w14:paraId="4E825CFA" w14:textId="6B9ACCDB" w:rsidR="002B73CD" w:rsidRDefault="002B73CD" w:rsidP="002B73CD">
                  <w:pPr>
                    <w:jc w:val="center"/>
                    <w:rPr>
                      <w:rFonts w:ascii="楷体" w:eastAsia="楷体" w:hAnsi="楷体"/>
                      <w:sz w:val="28"/>
                      <w:szCs w:val="28"/>
                    </w:rPr>
                  </w:pPr>
                  <w:r>
                    <w:rPr>
                      <w:rFonts w:ascii="楷体" w:eastAsia="楷体" w:hAnsi="楷体" w:hint="eastAsia"/>
                      <w:sz w:val="28"/>
                      <w:szCs w:val="28"/>
                    </w:rPr>
                    <w:t>设计实现</w:t>
                  </w:r>
                </w:p>
                <w:p w14:paraId="3FF4B9A3" w14:textId="3C2F93BF" w:rsidR="002B73CD" w:rsidRDefault="002B73CD" w:rsidP="002B73CD">
                  <w:pPr>
                    <w:jc w:val="center"/>
                    <w:rPr>
                      <w:rFonts w:ascii="楷体" w:eastAsia="楷体" w:hAnsi="楷体"/>
                      <w:sz w:val="28"/>
                      <w:szCs w:val="28"/>
                    </w:rPr>
                  </w:pPr>
                  <w:r>
                    <w:rPr>
                      <w:rFonts w:ascii="楷体" w:eastAsia="楷体" w:hAnsi="楷体" w:hint="eastAsia"/>
                      <w:sz w:val="28"/>
                      <w:szCs w:val="28"/>
                    </w:rPr>
                    <w:t>（70分）</w:t>
                  </w:r>
                </w:p>
              </w:tc>
              <w:tc>
                <w:tcPr>
                  <w:tcW w:w="1695" w:type="dxa"/>
                  <w:tcMar>
                    <w:left w:w="0" w:type="dxa"/>
                    <w:right w:w="0" w:type="dxa"/>
                  </w:tcMar>
                  <w:vAlign w:val="center"/>
                </w:tcPr>
                <w:p w14:paraId="2A827EA4" w14:textId="767DAC26"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课程目标3</w:t>
                  </w:r>
                </w:p>
                <w:p w14:paraId="587C3C0C" w14:textId="4F1F7841" w:rsidR="002B73CD" w:rsidRDefault="002B73CD" w:rsidP="002B73CD">
                  <w:pPr>
                    <w:jc w:val="center"/>
                    <w:rPr>
                      <w:rFonts w:ascii="楷体" w:eastAsia="楷体" w:hAnsi="楷体"/>
                      <w:sz w:val="28"/>
                      <w:szCs w:val="28"/>
                    </w:rPr>
                  </w:pPr>
                  <w:r>
                    <w:rPr>
                      <w:rFonts w:ascii="楷体" w:eastAsia="楷体" w:hAnsi="楷体" w:hint="eastAsia"/>
                      <w:sz w:val="28"/>
                      <w:szCs w:val="28"/>
                    </w:rPr>
                    <w:t xml:space="preserve">验收与报告 </w:t>
                  </w:r>
                </w:p>
                <w:p w14:paraId="6B412242" w14:textId="2E8ED7E3" w:rsidR="002B73CD" w:rsidRDefault="002B73CD" w:rsidP="002B73CD">
                  <w:pPr>
                    <w:jc w:val="center"/>
                    <w:rPr>
                      <w:rFonts w:ascii="楷体" w:eastAsia="楷体" w:hAnsi="楷体"/>
                      <w:sz w:val="28"/>
                      <w:szCs w:val="28"/>
                    </w:rPr>
                  </w:pPr>
                  <w:r>
                    <w:rPr>
                      <w:rFonts w:ascii="楷体" w:eastAsia="楷体" w:hAnsi="楷体" w:hint="eastAsia"/>
                      <w:sz w:val="28"/>
                      <w:szCs w:val="28"/>
                    </w:rPr>
                    <w:t>（20分）</w:t>
                  </w:r>
                </w:p>
              </w:tc>
              <w:tc>
                <w:tcPr>
                  <w:tcW w:w="1695" w:type="dxa"/>
                  <w:tcMar>
                    <w:left w:w="0" w:type="dxa"/>
                    <w:right w:w="0" w:type="dxa"/>
                  </w:tcMar>
                  <w:vAlign w:val="center"/>
                </w:tcPr>
                <w:p w14:paraId="3CCC1F29"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最终评定</w:t>
                  </w:r>
                </w:p>
                <w:p w14:paraId="7DD431FF"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（100分）</w:t>
                  </w:r>
                </w:p>
              </w:tc>
            </w:tr>
            <w:tr w:rsidR="002B73CD" w14:paraId="6A9C932B" w14:textId="77777777" w:rsidTr="00A5217F">
              <w:trPr>
                <w:trHeight w:val="1133"/>
              </w:trPr>
              <w:tc>
                <w:tcPr>
                  <w:tcW w:w="1584" w:type="dxa"/>
                  <w:vAlign w:val="center"/>
                </w:tcPr>
                <w:p w14:paraId="17851872" w14:textId="77777777" w:rsidR="002B73CD" w:rsidRDefault="002B73CD" w:rsidP="002B73CD">
                  <w:pPr>
                    <w:jc w:val="center"/>
                  </w:pPr>
                  <w:r>
                    <w:rPr>
                      <w:rFonts w:ascii="楷体" w:eastAsia="楷体" w:hAnsi="楷体" w:hint="eastAsia"/>
                      <w:sz w:val="28"/>
                      <w:szCs w:val="28"/>
                    </w:rPr>
                    <w:t>得分</w:t>
                  </w:r>
                </w:p>
              </w:tc>
              <w:tc>
                <w:tcPr>
                  <w:tcW w:w="1694" w:type="dxa"/>
                  <w:vAlign w:val="center"/>
                </w:tcPr>
                <w:p w14:paraId="32C2B144" w14:textId="77777777" w:rsidR="002B73CD" w:rsidRPr="002E612D" w:rsidRDefault="002B73CD" w:rsidP="002B73CD">
                  <w:pPr>
                    <w:jc w:val="center"/>
                    <w:rPr>
                      <w:rFonts w:ascii="楷体" w:eastAsia="楷体" w:hAnsi="楷体"/>
                      <w:sz w:val="28"/>
                    </w:rPr>
                  </w:pPr>
                </w:p>
              </w:tc>
              <w:tc>
                <w:tcPr>
                  <w:tcW w:w="1695" w:type="dxa"/>
                  <w:vAlign w:val="center"/>
                </w:tcPr>
                <w:p w14:paraId="680799B0" w14:textId="0AE29D8C" w:rsidR="002B73CD" w:rsidRPr="002E612D" w:rsidRDefault="002B73CD" w:rsidP="002B73CD">
                  <w:pPr>
                    <w:jc w:val="center"/>
                    <w:rPr>
                      <w:rFonts w:ascii="楷体" w:eastAsia="楷体" w:hAnsi="楷体"/>
                      <w:sz w:val="28"/>
                    </w:rPr>
                  </w:pPr>
                </w:p>
              </w:tc>
              <w:tc>
                <w:tcPr>
                  <w:tcW w:w="1695" w:type="dxa"/>
                  <w:vAlign w:val="center"/>
                </w:tcPr>
                <w:p w14:paraId="069FF1B2" w14:textId="77777777" w:rsidR="002B73CD" w:rsidRPr="002E612D" w:rsidRDefault="002B73CD" w:rsidP="002B73CD">
                  <w:pPr>
                    <w:jc w:val="center"/>
                    <w:rPr>
                      <w:rFonts w:ascii="楷体" w:eastAsia="楷体" w:hAnsi="楷体"/>
                      <w:sz w:val="28"/>
                    </w:rPr>
                  </w:pPr>
                </w:p>
              </w:tc>
              <w:tc>
                <w:tcPr>
                  <w:tcW w:w="1695" w:type="dxa"/>
                  <w:vAlign w:val="center"/>
                </w:tcPr>
                <w:p w14:paraId="4107FDB3" w14:textId="77777777" w:rsidR="002B73CD" w:rsidRPr="0078384B" w:rsidRDefault="002B73CD" w:rsidP="002B73CD">
                  <w:pPr>
                    <w:jc w:val="center"/>
                    <w:rPr>
                      <w:color w:val="0000FF"/>
                      <w:sz w:val="28"/>
                    </w:rPr>
                  </w:pPr>
                </w:p>
              </w:tc>
            </w:tr>
          </w:tbl>
          <w:p w14:paraId="13C6BBFB" w14:textId="77777777" w:rsidR="008500E9" w:rsidRDefault="008500E9" w:rsidP="00116870">
            <w:pPr>
              <w:ind w:firstLineChars="177" w:firstLine="425"/>
              <w:rPr>
                <w:lang w:val="en-GB"/>
              </w:rPr>
            </w:pPr>
          </w:p>
        </w:tc>
      </w:tr>
      <w:tr w:rsidR="008500E9" w14:paraId="3698B1A8" w14:textId="77777777" w:rsidTr="000A0304">
        <w:trPr>
          <w:trHeight w:val="808"/>
        </w:trPr>
        <w:tc>
          <w:tcPr>
            <w:tcW w:w="9180" w:type="dxa"/>
            <w:vAlign w:val="bottom"/>
          </w:tcPr>
          <w:p w14:paraId="379051A3" w14:textId="633BE6CB" w:rsidR="008500E9" w:rsidRPr="00FF443C" w:rsidRDefault="008500E9" w:rsidP="000A0304">
            <w:pPr>
              <w:wordWrap w:val="0"/>
              <w:spacing w:line="300" w:lineRule="auto"/>
              <w:jc w:val="right"/>
              <w:rPr>
                <w:b/>
              </w:rPr>
            </w:pPr>
            <w:r>
              <w:rPr>
                <w:rFonts w:hint="eastAsia"/>
                <w:b/>
              </w:rPr>
              <w:t xml:space="preserve">       </w:t>
            </w:r>
            <w:r w:rsidR="00A5217F">
              <w:rPr>
                <w:b/>
              </w:rPr>
              <w:t xml:space="preserve">         </w:t>
            </w:r>
            <w:r>
              <w:rPr>
                <w:rFonts w:hint="eastAsia"/>
                <w:b/>
              </w:rPr>
              <w:t xml:space="preserve"> </w:t>
            </w:r>
            <w:r w:rsidR="00A5217F">
              <w:rPr>
                <w:b/>
              </w:rPr>
              <w:t xml:space="preserve">   </w:t>
            </w:r>
            <w:r>
              <w:rPr>
                <w:rFonts w:hint="eastAsia"/>
                <w:b/>
              </w:rPr>
              <w:t xml:space="preserve"> </w:t>
            </w:r>
            <w:r w:rsidR="00A5217F">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1AE452E6" w14:textId="77777777" w:rsidR="008500E9" w:rsidRPr="00E56C0B" w:rsidRDefault="008500E9" w:rsidP="008500E9">
      <w:pPr>
        <w:jc w:val="left"/>
        <w:rPr>
          <w:rFonts w:ascii="华文楷体" w:eastAsia="华文楷体" w:hAnsi="华文楷体"/>
          <w:b/>
          <w:bCs/>
          <w:spacing w:val="20"/>
          <w:sz w:val="28"/>
          <w:szCs w:val="21"/>
        </w:rPr>
      </w:pPr>
    </w:p>
    <w:p w14:paraId="444D055D" w14:textId="77777777" w:rsidR="008500E9" w:rsidRDefault="008500E9" w:rsidP="008500E9"/>
    <w:sectPr w:rsidR="008500E9" w:rsidSect="00EB1C29">
      <w:headerReference w:type="default" r:id="rId39"/>
      <w:footerReference w:type="default" r:id="rId40"/>
      <w:footnotePr>
        <w:numRestart w:val="eachPage"/>
      </w:footnotePr>
      <w:pgSz w:w="11906" w:h="16838"/>
      <w:pgMar w:top="1843" w:right="1531"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7E7A6" w14:textId="77777777" w:rsidR="008D65B0" w:rsidRDefault="008D65B0">
      <w:r>
        <w:separator/>
      </w:r>
    </w:p>
  </w:endnote>
  <w:endnote w:type="continuationSeparator" w:id="0">
    <w:p w14:paraId="20BF63D8" w14:textId="77777777" w:rsidR="008D65B0" w:rsidRDefault="008D6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8FA63C09-853C-4F00-BEFE-8B5F8E46BFB4}"/>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9140CDA4-DDDF-4C3D-92C5-E7F66B63E83A}"/>
    <w:embedBold r:id="rId3" w:fontKey="{4E5D18A1-A05E-437E-8B3A-C0F5890FC8CB}"/>
    <w:embedItalic r:id="rId4" w:fontKey="{F4BE5A88-8A53-42B1-B3DB-17A97161C94C}"/>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5" w:fontKey="{6311584E-75A6-4AD2-B89A-5CE8B5232D48}"/>
  </w:font>
  <w:font w:name="Cambria">
    <w:panose1 w:val="02040503050406030204"/>
    <w:charset w:val="00"/>
    <w:family w:val="roman"/>
    <w:pitch w:val="variable"/>
    <w:sig w:usb0="E00006FF" w:usb1="420024FF" w:usb2="02000000" w:usb3="00000000" w:csb0="0000019F" w:csb1="00000000"/>
    <w:embedBoldItalic r:id="rId6" w:subsetted="1" w:fontKey="{0F6DC976-A09E-4077-BA3D-FD304EEC2356}"/>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7" w:subsetted="1" w:fontKey="{B7AD191C-0653-4D8A-85A0-8DA274709245}"/>
  </w:font>
  <w:font w:name="楷体">
    <w:panose1 w:val="02010609060101010101"/>
    <w:charset w:val="86"/>
    <w:family w:val="modern"/>
    <w:pitch w:val="fixed"/>
    <w:sig w:usb0="800002BF" w:usb1="38CF7CFA" w:usb2="00000016" w:usb3="00000000" w:csb0="00040001" w:csb1="00000000"/>
    <w:embedRegular r:id="rId8" w:subsetted="1" w:fontKey="{1D926A8E-5FB6-47D9-8DBA-DD0A50BE0D1B}"/>
    <w:embedBold r:id="rId9" w:subsetted="1" w:fontKey="{421E8DC2-1664-4AC5-A11A-9F1AABB4DE07}"/>
  </w:font>
  <w:font w:name="HAKUYOGuiFanZi3500">
    <w:charset w:val="86"/>
    <w:family w:val="auto"/>
    <w:pitch w:val="variable"/>
    <w:sig w:usb0="F7FFAFFF" w:usb1="E9DFFFFF" w:usb2="0000003F" w:usb3="00000000" w:csb0="003F00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6AC36" w14:textId="77777777" w:rsidR="008F2B27" w:rsidRDefault="008F2B27">
    <w:pPr>
      <w:pStyle w:val="af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319470"/>
      <w:docPartObj>
        <w:docPartGallery w:val="Page Numbers (Bottom of Page)"/>
        <w:docPartUnique/>
      </w:docPartObj>
    </w:sdtPr>
    <w:sdtEndPr/>
    <w:sdtContent>
      <w:p w14:paraId="7C836CF9" w14:textId="5FE54E30" w:rsidR="009414A9" w:rsidRDefault="008F2B27" w:rsidP="008F2B27">
        <w:pPr>
          <w:pStyle w:val="affb"/>
          <w:ind w:left="48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E2E4C" w14:textId="6F372735" w:rsidR="008500E9" w:rsidRDefault="00F01802">
    <w:pPr>
      <w:pStyle w:val="affb"/>
      <w:jc w:val="center"/>
    </w:pPr>
    <w:r>
      <w:rPr>
        <w:noProof/>
      </w:rPr>
      <mc:AlternateContent>
        <mc:Choice Requires="wps">
          <w:drawing>
            <wp:anchor distT="0" distB="0" distL="114300" distR="114300" simplePos="0" relativeHeight="251660800" behindDoc="0" locked="0" layoutInCell="1" allowOverlap="1" wp14:anchorId="7B61746B" wp14:editId="43ECD1BD">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FBAC0"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Ee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" strokeweight="3pt">
              <v:stroke linestyle="thinThin"/>
            </v:line>
          </w:pict>
        </mc:Fallback>
      </mc:AlternateContent>
    </w:r>
    <w:r w:rsidR="008500E9">
      <w:fldChar w:fldCharType="begin"/>
    </w:r>
    <w:r w:rsidR="008500E9">
      <w:instrText>PAGE   \* MERGEFORMAT</w:instrText>
    </w:r>
    <w:r w:rsidR="008500E9">
      <w:fldChar w:fldCharType="separate"/>
    </w:r>
    <w:r w:rsidR="008B28F4" w:rsidRPr="008B28F4">
      <w:rPr>
        <w:noProof/>
      </w:rPr>
      <w:t>25</w:t>
    </w:r>
    <w:r w:rsidR="008500E9">
      <w:fldChar w:fldCharType="end"/>
    </w:r>
  </w:p>
  <w:p w14:paraId="32A2FD7D" w14:textId="77777777" w:rsidR="00116870" w:rsidRDefault="001168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6C5B4" w14:textId="77777777" w:rsidR="008D65B0" w:rsidRDefault="008D65B0">
      <w:r>
        <w:separator/>
      </w:r>
    </w:p>
  </w:footnote>
  <w:footnote w:type="continuationSeparator" w:id="0">
    <w:p w14:paraId="63824094" w14:textId="77777777" w:rsidR="008D65B0" w:rsidRDefault="008D65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C96A" w14:textId="77777777" w:rsidR="000C5960" w:rsidRDefault="000C5960">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5FC5B" w14:textId="77777777" w:rsidR="006B313D" w:rsidRDefault="006B313D"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3659E" w14:textId="70917744" w:rsidR="008500E9" w:rsidRDefault="00F01802">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79B0DE51" wp14:editId="3AB618F7">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0FD38" w14:textId="77777777" w:rsidR="008500E9" w:rsidRPr="00EB7723" w:rsidRDefault="008500E9">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0DE51" id="Group 8" o:spid="_x0000_s1028"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">
              <v:line id="Line 9"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6E0FD38" w14:textId="77777777" w:rsidR="008500E9" w:rsidRPr="00EB7723" w:rsidRDefault="008500E9">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BDC6D" w14:textId="77777777" w:rsidR="008500E9" w:rsidRDefault="008500E9">
    <w:pPr>
      <w:pStyle w:val="aff4"/>
      <w:pBdr>
        <w:bottom w:val="none" w:sz="0" w:space="0" w:color="auto"/>
      </w:pBdr>
    </w:pPr>
  </w:p>
  <w:p w14:paraId="5D54010F" w14:textId="51E9092A" w:rsidR="00116870" w:rsidRDefault="00F01802">
    <w:r>
      <w:rPr>
        <w:noProof/>
      </w:rPr>
      <mc:AlternateContent>
        <mc:Choice Requires="wps">
          <w:drawing>
            <wp:anchor distT="0" distB="0" distL="114300" distR="114300" simplePos="0" relativeHeight="251659776" behindDoc="0" locked="0" layoutInCell="1" allowOverlap="1" wp14:anchorId="6DF2919D" wp14:editId="5F797777">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3DECA"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0DC93776" wp14:editId="32D2FE9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5FC" w14:textId="77777777" w:rsidR="008500E9" w:rsidRPr="00EB7723" w:rsidRDefault="008500E9"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93776" id="Rectangle 16" o:spid="_x0000_s1031"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" filled="f" stroked="f">
              <v:textbox>
                <w:txbxContent>
                  <w:p w14:paraId="66A3F5FC" w14:textId="77777777" w:rsidR="008500E9" w:rsidRPr="00EB7723" w:rsidRDefault="008500E9"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1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3"/>
  </w:num>
  <w:num w:numId="27">
    <w:abstractNumId w:val="10"/>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46E"/>
    <w:rsid w:val="00023E8D"/>
    <w:rsid w:val="000349F6"/>
    <w:rsid w:val="000425AB"/>
    <w:rsid w:val="00042FE5"/>
    <w:rsid w:val="00063412"/>
    <w:rsid w:val="000644CE"/>
    <w:rsid w:val="00072E54"/>
    <w:rsid w:val="00086216"/>
    <w:rsid w:val="000A0304"/>
    <w:rsid w:val="000C5960"/>
    <w:rsid w:val="000D6192"/>
    <w:rsid w:val="00100FA1"/>
    <w:rsid w:val="00116870"/>
    <w:rsid w:val="00116A6C"/>
    <w:rsid w:val="00120A86"/>
    <w:rsid w:val="00140BB2"/>
    <w:rsid w:val="00172A27"/>
    <w:rsid w:val="00176E05"/>
    <w:rsid w:val="001828E2"/>
    <w:rsid w:val="00186A26"/>
    <w:rsid w:val="001A10E8"/>
    <w:rsid w:val="001B2425"/>
    <w:rsid w:val="001C5F4B"/>
    <w:rsid w:val="001E0093"/>
    <w:rsid w:val="0020007E"/>
    <w:rsid w:val="00204E1B"/>
    <w:rsid w:val="00205E57"/>
    <w:rsid w:val="00207D8A"/>
    <w:rsid w:val="002113B0"/>
    <w:rsid w:val="0021175C"/>
    <w:rsid w:val="0021458A"/>
    <w:rsid w:val="00217EE9"/>
    <w:rsid w:val="00220015"/>
    <w:rsid w:val="002243DA"/>
    <w:rsid w:val="002257A1"/>
    <w:rsid w:val="00226555"/>
    <w:rsid w:val="00227A07"/>
    <w:rsid w:val="002370A2"/>
    <w:rsid w:val="00243ECA"/>
    <w:rsid w:val="00244457"/>
    <w:rsid w:val="00251310"/>
    <w:rsid w:val="00260946"/>
    <w:rsid w:val="00262EA4"/>
    <w:rsid w:val="0026497A"/>
    <w:rsid w:val="00264D97"/>
    <w:rsid w:val="00294C2D"/>
    <w:rsid w:val="002B45CE"/>
    <w:rsid w:val="002B73CD"/>
    <w:rsid w:val="002C2482"/>
    <w:rsid w:val="002C46C6"/>
    <w:rsid w:val="002D0B01"/>
    <w:rsid w:val="002D646A"/>
    <w:rsid w:val="002E164F"/>
    <w:rsid w:val="002E3F54"/>
    <w:rsid w:val="002F77AC"/>
    <w:rsid w:val="002F7CBF"/>
    <w:rsid w:val="00303734"/>
    <w:rsid w:val="003279EE"/>
    <w:rsid w:val="00342864"/>
    <w:rsid w:val="003462FA"/>
    <w:rsid w:val="00361F8B"/>
    <w:rsid w:val="00377DB8"/>
    <w:rsid w:val="00380928"/>
    <w:rsid w:val="00387224"/>
    <w:rsid w:val="003A2CB6"/>
    <w:rsid w:val="003A566F"/>
    <w:rsid w:val="003E16EA"/>
    <w:rsid w:val="003E1D2A"/>
    <w:rsid w:val="003E5D62"/>
    <w:rsid w:val="004071AB"/>
    <w:rsid w:val="00414C13"/>
    <w:rsid w:val="00426A13"/>
    <w:rsid w:val="00432A91"/>
    <w:rsid w:val="00434120"/>
    <w:rsid w:val="00435C39"/>
    <w:rsid w:val="0044137D"/>
    <w:rsid w:val="004452B9"/>
    <w:rsid w:val="00452240"/>
    <w:rsid w:val="004660DE"/>
    <w:rsid w:val="00480C92"/>
    <w:rsid w:val="00482ACC"/>
    <w:rsid w:val="004868D4"/>
    <w:rsid w:val="00490C2D"/>
    <w:rsid w:val="00495C0B"/>
    <w:rsid w:val="004A59A7"/>
    <w:rsid w:val="004B36A9"/>
    <w:rsid w:val="004B5FEA"/>
    <w:rsid w:val="004E3A68"/>
    <w:rsid w:val="004E5978"/>
    <w:rsid w:val="004F17FB"/>
    <w:rsid w:val="00513BC6"/>
    <w:rsid w:val="00515E1E"/>
    <w:rsid w:val="00516C7B"/>
    <w:rsid w:val="00517FB0"/>
    <w:rsid w:val="00540570"/>
    <w:rsid w:val="00570D4B"/>
    <w:rsid w:val="00590089"/>
    <w:rsid w:val="00590E71"/>
    <w:rsid w:val="005A6CFA"/>
    <w:rsid w:val="005A7DE6"/>
    <w:rsid w:val="005C7B34"/>
    <w:rsid w:val="0061174A"/>
    <w:rsid w:val="006241B3"/>
    <w:rsid w:val="0063251C"/>
    <w:rsid w:val="0067778B"/>
    <w:rsid w:val="00687F53"/>
    <w:rsid w:val="006B313D"/>
    <w:rsid w:val="006C6B48"/>
    <w:rsid w:val="006D687D"/>
    <w:rsid w:val="00724743"/>
    <w:rsid w:val="007301FD"/>
    <w:rsid w:val="00734300"/>
    <w:rsid w:val="007368B3"/>
    <w:rsid w:val="00741A92"/>
    <w:rsid w:val="00745BCC"/>
    <w:rsid w:val="00750D7D"/>
    <w:rsid w:val="007604BB"/>
    <w:rsid w:val="0076565C"/>
    <w:rsid w:val="0077648A"/>
    <w:rsid w:val="00792FA6"/>
    <w:rsid w:val="0079589D"/>
    <w:rsid w:val="00796BB0"/>
    <w:rsid w:val="007C1696"/>
    <w:rsid w:val="007C2243"/>
    <w:rsid w:val="007C2CEE"/>
    <w:rsid w:val="007E12D0"/>
    <w:rsid w:val="007E66CC"/>
    <w:rsid w:val="00805948"/>
    <w:rsid w:val="008237E9"/>
    <w:rsid w:val="008238D0"/>
    <w:rsid w:val="00825897"/>
    <w:rsid w:val="0083285C"/>
    <w:rsid w:val="008379A6"/>
    <w:rsid w:val="008500E9"/>
    <w:rsid w:val="00861D7D"/>
    <w:rsid w:val="008938DA"/>
    <w:rsid w:val="00897F11"/>
    <w:rsid w:val="008A5AE1"/>
    <w:rsid w:val="008A7DA9"/>
    <w:rsid w:val="008B28F4"/>
    <w:rsid w:val="008B59D7"/>
    <w:rsid w:val="008B606E"/>
    <w:rsid w:val="008B7BB7"/>
    <w:rsid w:val="008C1015"/>
    <w:rsid w:val="008D1EB9"/>
    <w:rsid w:val="008D65B0"/>
    <w:rsid w:val="008D6BC4"/>
    <w:rsid w:val="008F0EAC"/>
    <w:rsid w:val="008F19DC"/>
    <w:rsid w:val="008F2B27"/>
    <w:rsid w:val="008F3AB4"/>
    <w:rsid w:val="009170F2"/>
    <w:rsid w:val="009212B7"/>
    <w:rsid w:val="00921F67"/>
    <w:rsid w:val="00925317"/>
    <w:rsid w:val="0093739E"/>
    <w:rsid w:val="009414A9"/>
    <w:rsid w:val="00961B44"/>
    <w:rsid w:val="00966AF1"/>
    <w:rsid w:val="00971E8F"/>
    <w:rsid w:val="00974D0A"/>
    <w:rsid w:val="00987260"/>
    <w:rsid w:val="009A188F"/>
    <w:rsid w:val="009A20BE"/>
    <w:rsid w:val="009B5B12"/>
    <w:rsid w:val="009D04F0"/>
    <w:rsid w:val="009E02B1"/>
    <w:rsid w:val="009E5D66"/>
    <w:rsid w:val="009F4396"/>
    <w:rsid w:val="009F4729"/>
    <w:rsid w:val="00A00F43"/>
    <w:rsid w:val="00A24657"/>
    <w:rsid w:val="00A26FAD"/>
    <w:rsid w:val="00A27CEE"/>
    <w:rsid w:val="00A5217F"/>
    <w:rsid w:val="00A53231"/>
    <w:rsid w:val="00A57071"/>
    <w:rsid w:val="00AA50A1"/>
    <w:rsid w:val="00AA689D"/>
    <w:rsid w:val="00AB7828"/>
    <w:rsid w:val="00AC4BE3"/>
    <w:rsid w:val="00AD752A"/>
    <w:rsid w:val="00AE5471"/>
    <w:rsid w:val="00AE7CDE"/>
    <w:rsid w:val="00B025F3"/>
    <w:rsid w:val="00B11587"/>
    <w:rsid w:val="00B17286"/>
    <w:rsid w:val="00B37830"/>
    <w:rsid w:val="00B45473"/>
    <w:rsid w:val="00B53289"/>
    <w:rsid w:val="00B5427A"/>
    <w:rsid w:val="00B60798"/>
    <w:rsid w:val="00B60F0E"/>
    <w:rsid w:val="00B738AD"/>
    <w:rsid w:val="00B74C5F"/>
    <w:rsid w:val="00B81436"/>
    <w:rsid w:val="00B8304E"/>
    <w:rsid w:val="00B842CE"/>
    <w:rsid w:val="00B91A6F"/>
    <w:rsid w:val="00B9221F"/>
    <w:rsid w:val="00B949F8"/>
    <w:rsid w:val="00BA6C9F"/>
    <w:rsid w:val="00BA6E86"/>
    <w:rsid w:val="00BC0C39"/>
    <w:rsid w:val="00BD49D8"/>
    <w:rsid w:val="00BD59DA"/>
    <w:rsid w:val="00BD63A3"/>
    <w:rsid w:val="00BF0CCA"/>
    <w:rsid w:val="00BF30F4"/>
    <w:rsid w:val="00BF6210"/>
    <w:rsid w:val="00C3471B"/>
    <w:rsid w:val="00C43794"/>
    <w:rsid w:val="00C6058E"/>
    <w:rsid w:val="00C73F0A"/>
    <w:rsid w:val="00C76720"/>
    <w:rsid w:val="00C90DA5"/>
    <w:rsid w:val="00CA6668"/>
    <w:rsid w:val="00CB07EF"/>
    <w:rsid w:val="00CB2392"/>
    <w:rsid w:val="00CB5824"/>
    <w:rsid w:val="00CC375F"/>
    <w:rsid w:val="00CC727B"/>
    <w:rsid w:val="00CE7FBA"/>
    <w:rsid w:val="00D00130"/>
    <w:rsid w:val="00D067A2"/>
    <w:rsid w:val="00D2184C"/>
    <w:rsid w:val="00D21C3E"/>
    <w:rsid w:val="00D22C98"/>
    <w:rsid w:val="00D30DBD"/>
    <w:rsid w:val="00D319EF"/>
    <w:rsid w:val="00D323AB"/>
    <w:rsid w:val="00D337FA"/>
    <w:rsid w:val="00D37B5A"/>
    <w:rsid w:val="00D532F3"/>
    <w:rsid w:val="00D61E74"/>
    <w:rsid w:val="00D7519A"/>
    <w:rsid w:val="00D844AD"/>
    <w:rsid w:val="00D84516"/>
    <w:rsid w:val="00D87DBA"/>
    <w:rsid w:val="00DA46CF"/>
    <w:rsid w:val="00DC5FA0"/>
    <w:rsid w:val="00DE1F85"/>
    <w:rsid w:val="00DE67CF"/>
    <w:rsid w:val="00DE700B"/>
    <w:rsid w:val="00DF4D94"/>
    <w:rsid w:val="00E05066"/>
    <w:rsid w:val="00E262A7"/>
    <w:rsid w:val="00E316EF"/>
    <w:rsid w:val="00E4054C"/>
    <w:rsid w:val="00E57D7C"/>
    <w:rsid w:val="00E7135E"/>
    <w:rsid w:val="00E964EC"/>
    <w:rsid w:val="00EA018E"/>
    <w:rsid w:val="00EB1C29"/>
    <w:rsid w:val="00EB7723"/>
    <w:rsid w:val="00ED1259"/>
    <w:rsid w:val="00F01802"/>
    <w:rsid w:val="00F10F46"/>
    <w:rsid w:val="00F10FBC"/>
    <w:rsid w:val="00F16182"/>
    <w:rsid w:val="00F21128"/>
    <w:rsid w:val="00F46E04"/>
    <w:rsid w:val="00F51616"/>
    <w:rsid w:val="00F5775D"/>
    <w:rsid w:val="00F85593"/>
    <w:rsid w:val="00FA0683"/>
    <w:rsid w:val="00FB25D5"/>
    <w:rsid w:val="00FC18B6"/>
    <w:rsid w:val="00FC687C"/>
    <w:rsid w:val="00FF443C"/>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7FA146"/>
  <w15:chartTrackingRefBased/>
  <w15:docId w15:val="{E9B004FC-DFFB-42AA-8B8E-A1514FEBA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customStyle="1" w:styleId="11">
    <w:name w:val="目录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customStyle="1" w:styleId="41">
    <w:name w:val="目录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link w:val="aff5"/>
    <w:uiPriority w:val="99"/>
    <w:pPr>
      <w:pBdr>
        <w:bottom w:val="single" w:sz="6" w:space="1" w:color="auto"/>
      </w:pBdr>
      <w:tabs>
        <w:tab w:val="center" w:pos="4153"/>
        <w:tab w:val="right" w:pos="8306"/>
      </w:tabs>
      <w:snapToGrid w:val="0"/>
      <w:jc w:val="center"/>
    </w:pPr>
    <w:rPr>
      <w:sz w:val="18"/>
      <w:szCs w:val="18"/>
    </w:rPr>
  </w:style>
  <w:style w:type="paragraph" w:customStyle="1" w:styleId="22">
    <w:name w:val="目录 2"/>
    <w:basedOn w:val="a2"/>
    <w:next w:val="a2"/>
    <w:uiPriority w:val="39"/>
    <w:pPr>
      <w:ind w:left="240"/>
      <w:jc w:val="left"/>
    </w:pPr>
    <w:rPr>
      <w:rFonts w:ascii="Calibri" w:hAnsi="Calibri" w:cs="Calibri"/>
      <w:smallCaps/>
      <w:sz w:val="28"/>
      <w:szCs w:val="20"/>
    </w:rPr>
  </w:style>
  <w:style w:type="paragraph" w:customStyle="1" w:styleId="50">
    <w:name w:val="目录 5"/>
    <w:basedOn w:val="a2"/>
    <w:next w:val="a2"/>
    <w:pPr>
      <w:ind w:left="960"/>
      <w:jc w:val="left"/>
    </w:pPr>
    <w:rPr>
      <w:rFonts w:ascii="Calibri" w:hAnsi="Calibri" w:cs="Calibri"/>
      <w:sz w:val="18"/>
      <w:szCs w:val="18"/>
    </w:rPr>
  </w:style>
  <w:style w:type="paragraph" w:styleId="aff6">
    <w:name w:val="endnote text"/>
    <w:basedOn w:val="a2"/>
    <w:pPr>
      <w:snapToGrid w:val="0"/>
      <w:jc w:val="left"/>
    </w:pPr>
  </w:style>
  <w:style w:type="paragraph" w:customStyle="1" w:styleId="60">
    <w:name w:val="目录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customStyle="1" w:styleId="70">
    <w:name w:val="目录 7"/>
    <w:basedOn w:val="a2"/>
    <w:next w:val="a2"/>
    <w:pPr>
      <w:ind w:left="1440"/>
      <w:jc w:val="left"/>
    </w:pPr>
    <w:rPr>
      <w:rFonts w:ascii="Calibri" w:hAnsi="Calibri" w:cs="Calibri"/>
      <w:sz w:val="18"/>
      <w:szCs w:val="18"/>
    </w:rPr>
  </w:style>
  <w:style w:type="paragraph" w:customStyle="1" w:styleId="80">
    <w:name w:val="目录 8"/>
    <w:basedOn w:val="a2"/>
    <w:next w:val="a2"/>
    <w:pPr>
      <w:ind w:left="1680"/>
      <w:jc w:val="left"/>
    </w:pPr>
    <w:rPr>
      <w:rFonts w:ascii="Calibri" w:hAnsi="Calibri" w:cs="Calibri"/>
      <w:sz w:val="18"/>
      <w:szCs w:val="18"/>
    </w:rPr>
  </w:style>
  <w:style w:type="paragraph" w:styleId="aff7">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8">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customStyle="1" w:styleId="aff9">
    <w:name w:val="列出段落"/>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a">
    <w:name w:val="Document Map"/>
    <w:basedOn w:val="a2"/>
    <w:pPr>
      <w:shd w:val="clear" w:color="auto" w:fill="000080"/>
    </w:pPr>
  </w:style>
  <w:style w:type="paragraph" w:customStyle="1" w:styleId="90">
    <w:name w:val="目录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customStyle="1" w:styleId="34">
    <w:name w:val="目录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b">
    <w:name w:val="footer"/>
    <w:basedOn w:val="a2"/>
    <w:link w:val="affc"/>
    <w:uiPriority w:val="99"/>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d">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character" w:styleId="affe">
    <w:name w:val="Placeholder Text"/>
    <w:basedOn w:val="a4"/>
    <w:uiPriority w:val="99"/>
    <w:semiHidden/>
    <w:rsid w:val="004B5FEA"/>
    <w:rPr>
      <w:color w:val="808080"/>
    </w:rPr>
  </w:style>
  <w:style w:type="character" w:styleId="afff">
    <w:name w:val="Unresolved Mention"/>
    <w:basedOn w:val="a4"/>
    <w:uiPriority w:val="99"/>
    <w:semiHidden/>
    <w:unhideWhenUsed/>
    <w:rsid w:val="004452B9"/>
    <w:rPr>
      <w:color w:val="605E5C"/>
      <w:shd w:val="clear" w:color="auto" w:fill="E1DFDD"/>
    </w:rPr>
  </w:style>
  <w:style w:type="paragraph" w:styleId="TOC1">
    <w:name w:val="toc 1"/>
    <w:basedOn w:val="a2"/>
    <w:next w:val="a2"/>
    <w:autoRedefine/>
    <w:uiPriority w:val="39"/>
    <w:unhideWhenUsed/>
    <w:rsid w:val="004452B9"/>
  </w:style>
  <w:style w:type="paragraph" w:styleId="TOC2">
    <w:name w:val="toc 2"/>
    <w:basedOn w:val="a2"/>
    <w:next w:val="a2"/>
    <w:autoRedefine/>
    <w:uiPriority w:val="39"/>
    <w:unhideWhenUsed/>
    <w:rsid w:val="004452B9"/>
    <w:pPr>
      <w:ind w:leftChars="200" w:left="420"/>
    </w:pPr>
  </w:style>
  <w:style w:type="character" w:customStyle="1" w:styleId="aff5">
    <w:name w:val="页眉 字符"/>
    <w:basedOn w:val="a4"/>
    <w:link w:val="aff4"/>
    <w:uiPriority w:val="99"/>
    <w:rsid w:val="008F2B27"/>
    <w:rPr>
      <w:kern w:val="2"/>
      <w:sz w:val="18"/>
      <w:szCs w:val="18"/>
    </w:rPr>
  </w:style>
  <w:style w:type="character" w:customStyle="1" w:styleId="affc">
    <w:name w:val="页脚 字符"/>
    <w:basedOn w:val="a4"/>
    <w:link w:val="affb"/>
    <w:uiPriority w:val="99"/>
    <w:rsid w:val="008F2B27"/>
    <w:rPr>
      <w:kern w:val="2"/>
      <w:sz w:val="18"/>
      <w:szCs w:val="18"/>
    </w:rPr>
  </w:style>
  <w:style w:type="paragraph" w:styleId="afff0">
    <w:name w:val="List Paragraph"/>
    <w:basedOn w:val="a2"/>
    <w:uiPriority w:val="34"/>
    <w:qFormat/>
    <w:rsid w:val="00E316E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63708">
      <w:bodyDiv w:val="1"/>
      <w:marLeft w:val="0"/>
      <w:marRight w:val="0"/>
      <w:marTop w:val="0"/>
      <w:marBottom w:val="0"/>
      <w:divBdr>
        <w:top w:val="none" w:sz="0" w:space="0" w:color="auto"/>
        <w:left w:val="none" w:sz="0" w:space="0" w:color="auto"/>
        <w:bottom w:val="none" w:sz="0" w:space="0" w:color="auto"/>
        <w:right w:val="none" w:sz="0" w:space="0" w:color="auto"/>
      </w:divBdr>
    </w:div>
    <w:div w:id="521747114">
      <w:bodyDiv w:val="1"/>
      <w:marLeft w:val="0"/>
      <w:marRight w:val="0"/>
      <w:marTop w:val="0"/>
      <w:marBottom w:val="0"/>
      <w:divBdr>
        <w:top w:val="none" w:sz="0" w:space="0" w:color="auto"/>
        <w:left w:val="none" w:sz="0" w:space="0" w:color="auto"/>
        <w:bottom w:val="none" w:sz="0" w:space="0" w:color="auto"/>
        <w:right w:val="none" w:sz="0" w:space="0" w:color="auto"/>
      </w:divBdr>
    </w:div>
    <w:div w:id="524755462">
      <w:bodyDiv w:val="1"/>
      <w:marLeft w:val="0"/>
      <w:marRight w:val="0"/>
      <w:marTop w:val="0"/>
      <w:marBottom w:val="0"/>
      <w:divBdr>
        <w:top w:val="none" w:sz="0" w:space="0" w:color="auto"/>
        <w:left w:val="none" w:sz="0" w:space="0" w:color="auto"/>
        <w:bottom w:val="none" w:sz="0" w:space="0" w:color="auto"/>
        <w:right w:val="none" w:sz="0" w:space="0" w:color="auto"/>
      </w:divBdr>
    </w:div>
    <w:div w:id="693270730">
      <w:bodyDiv w:val="1"/>
      <w:marLeft w:val="0"/>
      <w:marRight w:val="0"/>
      <w:marTop w:val="0"/>
      <w:marBottom w:val="0"/>
      <w:divBdr>
        <w:top w:val="none" w:sz="0" w:space="0" w:color="auto"/>
        <w:left w:val="none" w:sz="0" w:space="0" w:color="auto"/>
        <w:bottom w:val="none" w:sz="0" w:space="0" w:color="auto"/>
        <w:right w:val="none" w:sz="0" w:space="0" w:color="auto"/>
      </w:divBdr>
    </w:div>
    <w:div w:id="1378553104">
      <w:bodyDiv w:val="1"/>
      <w:marLeft w:val="0"/>
      <w:marRight w:val="0"/>
      <w:marTop w:val="0"/>
      <w:marBottom w:val="0"/>
      <w:divBdr>
        <w:top w:val="none" w:sz="0" w:space="0" w:color="auto"/>
        <w:left w:val="none" w:sz="0" w:space="0" w:color="auto"/>
        <w:bottom w:val="none" w:sz="0" w:space="0" w:color="auto"/>
        <w:right w:val="none" w:sz="0" w:space="0" w:color="auto"/>
      </w:divBdr>
    </w:div>
    <w:div w:id="1384720393">
      <w:bodyDiv w:val="1"/>
      <w:marLeft w:val="0"/>
      <w:marRight w:val="0"/>
      <w:marTop w:val="0"/>
      <w:marBottom w:val="0"/>
      <w:divBdr>
        <w:top w:val="none" w:sz="0" w:space="0" w:color="auto"/>
        <w:left w:val="none" w:sz="0" w:space="0" w:color="auto"/>
        <w:bottom w:val="none" w:sz="0" w:space="0" w:color="auto"/>
        <w:right w:val="none" w:sz="0" w:space="0" w:color="auto"/>
      </w:divBdr>
    </w:div>
    <w:div w:id="151888254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4.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954988021@qq.com" TargetMode="External"/><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AE21C0" w:rsidRDefault="001C7CF8">
          <w:r w:rsidRPr="00403F69">
            <w:rPr>
              <w:rStyle w:val="a3"/>
              <w:rFonts w:hint="eastAsia"/>
            </w:rPr>
            <w:t>[作者]</w:t>
          </w:r>
        </w:p>
      </w:docPartBody>
    </w:docPart>
    <w:docPart>
      <w:docPartPr>
        <w:name w:val="F20C5FF529FB464EBD28336C93EEB0E2"/>
        <w:category>
          <w:name w:val="常规"/>
          <w:gallery w:val="placeholder"/>
        </w:category>
        <w:types>
          <w:type w:val="bbPlcHdr"/>
        </w:types>
        <w:behaviors>
          <w:behavior w:val="content"/>
        </w:behaviors>
        <w:guid w:val="{97DF963A-8DBF-47BA-B3F8-CE470671813D}"/>
      </w:docPartPr>
      <w:docPartBody>
        <w:p w:rsidR="00AE21C0" w:rsidRDefault="001C7CF8" w:rsidP="001C7CF8">
          <w:pPr>
            <w:pStyle w:val="F20C5FF529FB464EBD28336C93EEB0E2"/>
          </w:pPr>
          <w:r w:rsidRPr="00403F69">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HAKUYOGuiFanZi3500">
    <w:charset w:val="86"/>
    <w:family w:val="auto"/>
    <w:pitch w:val="variable"/>
    <w:sig w:usb0="F7FFAFFF" w:usb1="E9DFFFFF" w:usb2="0000003F" w:usb3="00000000" w:csb0="003F00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CF8"/>
    <w:rsid w:val="00062158"/>
    <w:rsid w:val="000D0EFB"/>
    <w:rsid w:val="00136995"/>
    <w:rsid w:val="00185E3E"/>
    <w:rsid w:val="001C7CF8"/>
    <w:rsid w:val="001F6169"/>
    <w:rsid w:val="00370760"/>
    <w:rsid w:val="003F34DD"/>
    <w:rsid w:val="0053116D"/>
    <w:rsid w:val="00640571"/>
    <w:rsid w:val="00737C6F"/>
    <w:rsid w:val="007A557F"/>
    <w:rsid w:val="008D5FF7"/>
    <w:rsid w:val="00A90C69"/>
    <w:rsid w:val="00AE21C0"/>
    <w:rsid w:val="00D65567"/>
    <w:rsid w:val="00EA0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7CF8"/>
    <w:rPr>
      <w:color w:val="808080"/>
    </w:rPr>
  </w:style>
  <w:style w:type="paragraph" w:customStyle="1" w:styleId="F20C5FF529FB464EBD28336C93EEB0E2">
    <w:name w:val="F20C5FF529FB464EBD28336C93EEB0E2"/>
    <w:rsid w:val="001C7CF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A7154-4A52-4FF8-9FC3-E0AECC8EB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1</Pages>
  <Words>1361</Words>
  <Characters>7759</Characters>
  <Application>Microsoft Office Word</Application>
  <DocSecurity>0</DocSecurity>
  <PresentationFormat/>
  <Lines>64</Lines>
  <Paragraphs>18</Paragraphs>
  <Slides>0</Slides>
  <Notes>0</Notes>
  <HiddenSlides>0</HiddenSlides>
  <MMClips>0</MMClips>
  <ScaleCrop>false</ScaleCrop>
  <Manager/>
  <Company>HUST</Company>
  <LinksUpToDate>false</LinksUpToDate>
  <CharactersWithSpaces>9102</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郑舟</dc:creator>
  <cp:keywords/>
  <dc:description/>
  <cp:lastModifiedBy>zheng zhou</cp:lastModifiedBy>
  <cp:revision>36</cp:revision>
  <cp:lastPrinted>2021-12-17T10:17:00Z</cp:lastPrinted>
  <dcterms:created xsi:type="dcterms:W3CDTF">2019-11-14T02:37:00Z</dcterms:created>
  <dcterms:modified xsi:type="dcterms:W3CDTF">2021-12-17T10:19:00Z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